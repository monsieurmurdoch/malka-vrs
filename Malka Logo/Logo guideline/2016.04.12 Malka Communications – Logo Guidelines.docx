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1DEA" w:rsidRDefault="001C1DEA" w:rsidP="00E904A5">
      <w:pPr>
        <w:rPr>
          <w:b/>
          <w:sz w:val="32"/>
          <w:szCs w:val="32"/>
          <w:u w:val="single"/>
        </w:rPr>
      </w:pPr>
    </w:p>
    <w:p w:rsidR="00E54B4D" w:rsidRPr="006C29B9" w:rsidRDefault="00215A65" w:rsidP="00E904A5">
      <w:pPr>
        <w:rPr>
          <w:rFonts w:ascii="Century Gothic" w:hAnsi="Century Gothic"/>
          <w:b/>
          <w:sz w:val="32"/>
          <w:szCs w:val="32"/>
          <w:u w:val="single"/>
        </w:rPr>
      </w:pPr>
      <w:r w:rsidRPr="006C29B9">
        <w:rPr>
          <w:rFonts w:ascii="Century Gothic" w:hAnsi="Century Gothic"/>
          <w:b/>
          <w:sz w:val="32"/>
          <w:szCs w:val="32"/>
          <w:u w:val="single"/>
        </w:rPr>
        <w:t>Malka</w:t>
      </w:r>
      <w:r w:rsidR="00E54B4D" w:rsidRPr="006C29B9">
        <w:rPr>
          <w:rFonts w:ascii="Century Gothic" w:hAnsi="Century Gothic"/>
          <w:b/>
          <w:sz w:val="32"/>
          <w:szCs w:val="32"/>
          <w:u w:val="single"/>
        </w:rPr>
        <w:t xml:space="preserve"> </w:t>
      </w:r>
      <w:r w:rsidR="00815DD1" w:rsidRPr="006C29B9">
        <w:rPr>
          <w:rFonts w:ascii="Century Gothic" w:hAnsi="Century Gothic"/>
          <w:b/>
          <w:sz w:val="32"/>
          <w:szCs w:val="32"/>
          <w:u w:val="single"/>
        </w:rPr>
        <w:t>Communications</w:t>
      </w:r>
      <w:r w:rsidR="00731E9A" w:rsidRPr="006C29B9">
        <w:rPr>
          <w:rFonts w:ascii="Century Gothic" w:hAnsi="Century Gothic"/>
          <w:b/>
          <w:sz w:val="32"/>
          <w:szCs w:val="32"/>
          <w:u w:val="single"/>
        </w:rPr>
        <w:t xml:space="preserve"> – Logo Guidelines</w:t>
      </w:r>
      <w:r w:rsidR="006D3FFB" w:rsidRPr="006C29B9">
        <w:rPr>
          <w:rFonts w:ascii="Century Gothic" w:hAnsi="Century Gothic"/>
          <w:b/>
          <w:sz w:val="32"/>
          <w:szCs w:val="32"/>
          <w:u w:val="single"/>
        </w:rPr>
        <w:br/>
      </w:r>
      <w:bookmarkStart w:id="0" w:name="_GoBack"/>
      <w:bookmarkEnd w:id="0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5"/>
        <w:gridCol w:w="1980"/>
        <w:gridCol w:w="990"/>
        <w:gridCol w:w="1800"/>
        <w:gridCol w:w="900"/>
        <w:gridCol w:w="2070"/>
      </w:tblGrid>
      <w:tr w:rsidR="007F437A" w:rsidRPr="006C29B9" w:rsidTr="005652B5">
        <w:trPr>
          <w:trHeight w:val="202"/>
          <w:jc w:val="center"/>
        </w:trPr>
        <w:tc>
          <w:tcPr>
            <w:tcW w:w="8635" w:type="dxa"/>
            <w:gridSpan w:val="6"/>
            <w:vAlign w:val="center"/>
          </w:tcPr>
          <w:p w:rsidR="007F437A" w:rsidRPr="006C29B9" w:rsidRDefault="007F437A" w:rsidP="007F437A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6C29B9">
              <w:rPr>
                <w:rFonts w:ascii="Century Gothic" w:hAnsi="Century Gothic"/>
                <w:b/>
                <w:sz w:val="24"/>
                <w:szCs w:val="24"/>
              </w:rPr>
              <w:t>Color Code</w:t>
            </w:r>
          </w:p>
        </w:tc>
      </w:tr>
      <w:tr w:rsidR="00497DCF" w:rsidRPr="006C29B9" w:rsidTr="00497DCF">
        <w:trPr>
          <w:trHeight w:val="980"/>
          <w:jc w:val="center"/>
        </w:trPr>
        <w:tc>
          <w:tcPr>
            <w:tcW w:w="895" w:type="dxa"/>
            <w:vAlign w:val="center"/>
          </w:tcPr>
          <w:p w:rsidR="004D35D3" w:rsidRPr="006C29B9" w:rsidRDefault="004D35D3" w:rsidP="004D35D3">
            <w:pPr>
              <w:ind w:left="72" w:hanging="90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>WHITE</w:t>
            </w:r>
          </w:p>
        </w:tc>
        <w:tc>
          <w:tcPr>
            <w:tcW w:w="1980" w:type="dxa"/>
            <w:vAlign w:val="center"/>
          </w:tcPr>
          <w:p w:rsidR="004D35D3" w:rsidRPr="006C29B9" w:rsidRDefault="004D35D3" w:rsidP="004D35D3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>Hex: #FFFFFF</w:t>
            </w:r>
          </w:p>
          <w:p w:rsidR="004D35D3" w:rsidRPr="006C29B9" w:rsidRDefault="004D35D3" w:rsidP="004D35D3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>RGB: 255 255 255</w:t>
            </w:r>
          </w:p>
          <w:p w:rsidR="004D35D3" w:rsidRPr="006C29B9" w:rsidRDefault="004D35D3" w:rsidP="002A379D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>CMYK: 0 0 0 0</w:t>
            </w:r>
          </w:p>
        </w:tc>
        <w:tc>
          <w:tcPr>
            <w:tcW w:w="990" w:type="dxa"/>
            <w:shd w:val="clear" w:color="auto" w:fill="F47D21"/>
            <w:vAlign w:val="center"/>
          </w:tcPr>
          <w:p w:rsidR="004D35D3" w:rsidRPr="006C29B9" w:rsidRDefault="004D35D3" w:rsidP="004D35D3">
            <w:pPr>
              <w:jc w:val="center"/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  <w:t>ORANGE</w:t>
            </w:r>
          </w:p>
        </w:tc>
        <w:tc>
          <w:tcPr>
            <w:tcW w:w="1800" w:type="dxa"/>
            <w:shd w:val="clear" w:color="auto" w:fill="F47D21"/>
            <w:vAlign w:val="center"/>
          </w:tcPr>
          <w:p w:rsidR="004D35D3" w:rsidRPr="006C29B9" w:rsidRDefault="004D35D3" w:rsidP="004D35D3">
            <w:pPr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  <w:t>Hex: #</w:t>
            </w:r>
            <w:r w:rsidR="00101EBF" w:rsidRPr="006C29B9"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  <w:t>F47D22</w:t>
            </w:r>
          </w:p>
          <w:p w:rsidR="004D35D3" w:rsidRPr="006C29B9" w:rsidRDefault="004D35D3" w:rsidP="004D35D3">
            <w:pPr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  <w:t>RGB:</w:t>
            </w:r>
            <w:r w:rsidR="00101EBF" w:rsidRPr="006C29B9"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  <w:t xml:space="preserve"> 244 125 34</w:t>
            </w:r>
          </w:p>
          <w:p w:rsidR="004D35D3" w:rsidRPr="006C29B9" w:rsidRDefault="004D35D3" w:rsidP="002A379D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  <w:t xml:space="preserve">CMYK: </w:t>
            </w:r>
            <w:r w:rsidR="002A379D" w:rsidRPr="006C29B9"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  <w:t>1 63 100 0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shd w:val="clear" w:color="auto" w:fill="D8D9DB"/>
            <w:vAlign w:val="center"/>
          </w:tcPr>
          <w:p w:rsidR="004D35D3" w:rsidRPr="006C29B9" w:rsidRDefault="00425217" w:rsidP="004D35D3">
            <w:pPr>
              <w:jc w:val="center"/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 xml:space="preserve">LIGHT </w:t>
            </w:r>
            <w:r w:rsidR="00DC292A" w:rsidRPr="006C29B9">
              <w:rPr>
                <w:rFonts w:ascii="Century Gothic" w:hAnsi="Century Gothic"/>
                <w:b/>
                <w:sz w:val="18"/>
                <w:szCs w:val="18"/>
              </w:rPr>
              <w:t>GREY</w:t>
            </w:r>
          </w:p>
        </w:tc>
        <w:tc>
          <w:tcPr>
            <w:tcW w:w="2070" w:type="dxa"/>
            <w:tcBorders>
              <w:bottom w:val="single" w:sz="4" w:space="0" w:color="auto"/>
            </w:tcBorders>
            <w:shd w:val="clear" w:color="auto" w:fill="D8D9DB"/>
            <w:vAlign w:val="center"/>
          </w:tcPr>
          <w:p w:rsidR="007B58FD" w:rsidRPr="006C29B9" w:rsidRDefault="004D35D3" w:rsidP="004D35D3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>Hex: #</w:t>
            </w:r>
            <w:r w:rsidR="002A6FE3" w:rsidRPr="006C29B9">
              <w:rPr>
                <w:rFonts w:ascii="Century Gothic" w:hAnsi="Century Gothic"/>
                <w:b/>
                <w:sz w:val="18"/>
                <w:szCs w:val="18"/>
              </w:rPr>
              <w:t>D8D9DB</w:t>
            </w:r>
          </w:p>
          <w:p w:rsidR="004D35D3" w:rsidRPr="006C29B9" w:rsidRDefault="004D35D3" w:rsidP="004D35D3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 xml:space="preserve">RGB: </w:t>
            </w:r>
            <w:r w:rsidR="007B58FD" w:rsidRPr="006C29B9">
              <w:rPr>
                <w:rFonts w:ascii="Century Gothic" w:hAnsi="Century Gothic"/>
                <w:b/>
                <w:sz w:val="18"/>
                <w:szCs w:val="18"/>
              </w:rPr>
              <w:t>216 217 219</w:t>
            </w:r>
          </w:p>
          <w:p w:rsidR="004D35D3" w:rsidRPr="006C29B9" w:rsidRDefault="004D35D3" w:rsidP="007B58FD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 xml:space="preserve">CMYK: </w:t>
            </w:r>
            <w:r w:rsidR="002A6FE3" w:rsidRPr="006C29B9">
              <w:rPr>
                <w:rFonts w:ascii="Century Gothic" w:hAnsi="Century Gothic"/>
                <w:b/>
                <w:sz w:val="18"/>
                <w:szCs w:val="18"/>
              </w:rPr>
              <w:t>14 10 10 0</w:t>
            </w:r>
          </w:p>
        </w:tc>
      </w:tr>
      <w:tr w:rsidR="00497DCF" w:rsidRPr="006C29B9" w:rsidTr="00497DCF">
        <w:trPr>
          <w:trHeight w:val="1070"/>
          <w:jc w:val="center"/>
        </w:trPr>
        <w:tc>
          <w:tcPr>
            <w:tcW w:w="895" w:type="dxa"/>
            <w:shd w:val="clear" w:color="auto" w:fill="19194E"/>
            <w:vAlign w:val="center"/>
          </w:tcPr>
          <w:p w:rsidR="004D35D3" w:rsidRPr="006C29B9" w:rsidRDefault="004D35D3" w:rsidP="004D35D3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>LIGHT</w:t>
            </w:r>
            <w:r w:rsidRPr="006C29B9">
              <w:rPr>
                <w:rFonts w:ascii="Century Gothic" w:hAnsi="Century Gothic"/>
                <w:b/>
                <w:sz w:val="18"/>
                <w:szCs w:val="18"/>
              </w:rPr>
              <w:br/>
              <w:t>BLUE</w:t>
            </w:r>
          </w:p>
        </w:tc>
        <w:tc>
          <w:tcPr>
            <w:tcW w:w="1980" w:type="dxa"/>
            <w:shd w:val="clear" w:color="auto" w:fill="19194E"/>
            <w:vAlign w:val="center"/>
          </w:tcPr>
          <w:p w:rsidR="004D35D3" w:rsidRPr="006C29B9" w:rsidRDefault="004D35D3" w:rsidP="004D35D3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>Hex: #</w:t>
            </w:r>
            <w:r w:rsidR="00425217" w:rsidRPr="006C29B9">
              <w:rPr>
                <w:rFonts w:ascii="Century Gothic" w:hAnsi="Century Gothic"/>
                <w:b/>
                <w:sz w:val="18"/>
                <w:szCs w:val="18"/>
              </w:rPr>
              <w:t>19194E</w:t>
            </w:r>
          </w:p>
          <w:p w:rsidR="004D35D3" w:rsidRPr="006C29B9" w:rsidRDefault="004D35D3" w:rsidP="004D35D3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 xml:space="preserve">RGB: </w:t>
            </w:r>
            <w:r w:rsidR="00425217" w:rsidRPr="006C29B9">
              <w:rPr>
                <w:rFonts w:ascii="Century Gothic" w:hAnsi="Century Gothic"/>
                <w:b/>
                <w:sz w:val="18"/>
                <w:szCs w:val="18"/>
              </w:rPr>
              <w:t>25 25 78</w:t>
            </w:r>
          </w:p>
          <w:p w:rsidR="004D35D3" w:rsidRPr="006C29B9" w:rsidRDefault="004D35D3" w:rsidP="002A379D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 xml:space="preserve">CMYK: </w:t>
            </w:r>
            <w:r w:rsidR="00425217" w:rsidRPr="006C29B9">
              <w:rPr>
                <w:rFonts w:ascii="Century Gothic" w:hAnsi="Century Gothic"/>
                <w:b/>
                <w:sz w:val="18"/>
                <w:szCs w:val="18"/>
              </w:rPr>
              <w:t>100 99 35 38</w:t>
            </w:r>
          </w:p>
        </w:tc>
        <w:tc>
          <w:tcPr>
            <w:tcW w:w="990" w:type="dxa"/>
            <w:shd w:val="clear" w:color="auto" w:fill="000033"/>
            <w:vAlign w:val="center"/>
          </w:tcPr>
          <w:p w:rsidR="004D35D3" w:rsidRPr="006C29B9" w:rsidRDefault="004D35D3" w:rsidP="004D35D3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>DARK</w:t>
            </w:r>
            <w:r w:rsidRPr="006C29B9">
              <w:rPr>
                <w:rFonts w:ascii="Century Gothic" w:hAnsi="Century Gothic"/>
                <w:b/>
                <w:sz w:val="18"/>
                <w:szCs w:val="18"/>
              </w:rPr>
              <w:br/>
              <w:t>BLUE</w:t>
            </w:r>
          </w:p>
        </w:tc>
        <w:tc>
          <w:tcPr>
            <w:tcW w:w="1800" w:type="dxa"/>
            <w:shd w:val="clear" w:color="auto" w:fill="000033"/>
            <w:vAlign w:val="center"/>
          </w:tcPr>
          <w:p w:rsidR="004D35D3" w:rsidRPr="006C29B9" w:rsidRDefault="004D35D3" w:rsidP="004D35D3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>Hex: #</w:t>
            </w:r>
            <w:r w:rsidR="000D5B69" w:rsidRPr="006C29B9">
              <w:rPr>
                <w:rFonts w:ascii="Century Gothic" w:hAnsi="Century Gothic"/>
                <w:b/>
                <w:sz w:val="18"/>
                <w:szCs w:val="18"/>
              </w:rPr>
              <w:t>000033</w:t>
            </w:r>
          </w:p>
          <w:p w:rsidR="004D35D3" w:rsidRPr="006C29B9" w:rsidRDefault="004D35D3" w:rsidP="004D35D3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 xml:space="preserve">RGB: </w:t>
            </w:r>
            <w:r w:rsidR="000D5B69" w:rsidRPr="006C29B9">
              <w:rPr>
                <w:rFonts w:ascii="Century Gothic" w:hAnsi="Century Gothic"/>
                <w:b/>
                <w:sz w:val="18"/>
                <w:szCs w:val="18"/>
              </w:rPr>
              <w:t>0 0 51</w:t>
            </w:r>
          </w:p>
          <w:p w:rsidR="004D35D3" w:rsidRPr="006C29B9" w:rsidRDefault="004D35D3" w:rsidP="000D5B69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 xml:space="preserve">CMYK: </w:t>
            </w:r>
            <w:r w:rsidR="000D5B69" w:rsidRPr="006C29B9">
              <w:rPr>
                <w:rFonts w:ascii="Century Gothic" w:hAnsi="Century Gothic"/>
                <w:b/>
                <w:sz w:val="18"/>
                <w:szCs w:val="18"/>
              </w:rPr>
              <w:t>94 88 43 65</w:t>
            </w:r>
          </w:p>
        </w:tc>
        <w:tc>
          <w:tcPr>
            <w:tcW w:w="900" w:type="dxa"/>
            <w:shd w:val="clear" w:color="auto" w:fill="990000"/>
            <w:vAlign w:val="center"/>
          </w:tcPr>
          <w:p w:rsidR="004D35D3" w:rsidRPr="006C29B9" w:rsidRDefault="001725FF" w:rsidP="004D35D3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  <w:t>RED</w:t>
            </w:r>
          </w:p>
        </w:tc>
        <w:tc>
          <w:tcPr>
            <w:tcW w:w="2070" w:type="dxa"/>
            <w:shd w:val="clear" w:color="auto" w:fill="990000"/>
            <w:vAlign w:val="center"/>
          </w:tcPr>
          <w:p w:rsidR="004D35D3" w:rsidRPr="006C29B9" w:rsidRDefault="001725FF" w:rsidP="00E60C8C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  <w:t xml:space="preserve">Hex: </w:t>
            </w:r>
            <w:r w:rsidR="00B54D72" w:rsidRPr="006C29B9"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  <w:t>#</w:t>
            </w:r>
            <w:r w:rsidR="00E60C8C" w:rsidRPr="006C29B9"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  <w:t>990000</w:t>
            </w:r>
            <w:r w:rsidRPr="006C29B9"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  <w:br/>
              <w:t>RGB:</w:t>
            </w:r>
            <w:r w:rsidR="008A4843" w:rsidRPr="006C29B9"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  <w:t xml:space="preserve"> </w:t>
            </w:r>
            <w:r w:rsidR="00E60C8C" w:rsidRPr="006C29B9"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  <w:t>153 0 0</w:t>
            </w:r>
            <w:r w:rsidR="00E60C8C" w:rsidRPr="006C29B9"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  <w:br/>
            </w:r>
            <w:r w:rsidRPr="006C29B9"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  <w:t xml:space="preserve">CMYK: </w:t>
            </w:r>
            <w:r w:rsidR="00E60C8C" w:rsidRPr="006C29B9"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  <w:t>24 100 100 25</w:t>
            </w:r>
          </w:p>
        </w:tc>
      </w:tr>
    </w:tbl>
    <w:p w:rsidR="008139B1" w:rsidRPr="006C29B9" w:rsidRDefault="008139B1" w:rsidP="00E904A5">
      <w:pPr>
        <w:rPr>
          <w:rFonts w:ascii="Century Gothic" w:hAnsi="Century Gothic"/>
          <w:b/>
          <w:sz w:val="26"/>
          <w:u w:val="single"/>
        </w:rPr>
      </w:pPr>
    </w:p>
    <w:p w:rsidR="001C1DEA" w:rsidRPr="006C29B9" w:rsidRDefault="001C1DEA" w:rsidP="00E904A5">
      <w:pPr>
        <w:rPr>
          <w:rFonts w:ascii="Century Gothic" w:hAnsi="Century Gothic"/>
          <w:b/>
          <w:sz w:val="26"/>
          <w:u w:val="single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7"/>
        <w:gridCol w:w="3935"/>
      </w:tblGrid>
      <w:tr w:rsidR="00C740A2" w:rsidRPr="006C29B9" w:rsidTr="006C29B9">
        <w:trPr>
          <w:trHeight w:val="162"/>
          <w:jc w:val="center"/>
        </w:trPr>
        <w:tc>
          <w:tcPr>
            <w:tcW w:w="2747" w:type="dxa"/>
            <w:vAlign w:val="center"/>
          </w:tcPr>
          <w:p w:rsidR="00C740A2" w:rsidRPr="006C29B9" w:rsidRDefault="006C29B9" w:rsidP="008952B2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6C29B9">
              <w:rPr>
                <w:rFonts w:ascii="Century Gothic" w:hAnsi="Century Gothic"/>
                <w:b/>
                <w:sz w:val="24"/>
                <w:szCs w:val="24"/>
              </w:rPr>
              <w:t>Color</w:t>
            </w:r>
          </w:p>
        </w:tc>
        <w:tc>
          <w:tcPr>
            <w:tcW w:w="3935" w:type="dxa"/>
            <w:vAlign w:val="center"/>
          </w:tcPr>
          <w:p w:rsidR="00C740A2" w:rsidRPr="006C29B9" w:rsidRDefault="00C740A2" w:rsidP="001D03D2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6C29B9">
              <w:rPr>
                <w:rFonts w:ascii="Century Gothic" w:hAnsi="Century Gothic"/>
                <w:b/>
                <w:sz w:val="24"/>
                <w:szCs w:val="24"/>
              </w:rPr>
              <w:t>Logo</w:t>
            </w:r>
          </w:p>
        </w:tc>
      </w:tr>
      <w:tr w:rsidR="00C740A2" w:rsidTr="006C29B9">
        <w:trPr>
          <w:trHeight w:val="1324"/>
          <w:jc w:val="center"/>
        </w:trPr>
        <w:tc>
          <w:tcPr>
            <w:tcW w:w="2747" w:type="dxa"/>
            <w:vAlign w:val="center"/>
          </w:tcPr>
          <w:p w:rsidR="00C740A2" w:rsidRPr="006C29B9" w:rsidRDefault="00C740A2" w:rsidP="00C20EFC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>Foreground: DARK BLUE</w:t>
            </w:r>
          </w:p>
          <w:p w:rsidR="00C740A2" w:rsidRPr="006C29B9" w:rsidRDefault="00C740A2" w:rsidP="00F1215E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>Background: WHITE</w:t>
            </w:r>
          </w:p>
          <w:p w:rsidR="00C740A2" w:rsidRPr="006C29B9" w:rsidRDefault="00C740A2" w:rsidP="006119D7">
            <w:pPr>
              <w:rPr>
                <w:rFonts w:ascii="Century Gothic" w:hAnsi="Century Gothic"/>
                <w:b/>
                <w:sz w:val="18"/>
                <w:szCs w:val="18"/>
              </w:rPr>
            </w:pPr>
          </w:p>
        </w:tc>
        <w:tc>
          <w:tcPr>
            <w:tcW w:w="3935" w:type="dxa"/>
            <w:vAlign w:val="center"/>
          </w:tcPr>
          <w:p w:rsidR="00C740A2" w:rsidRDefault="00C740A2" w:rsidP="008952B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0F8C13" wp14:editId="617D6CB9">
                  <wp:extent cx="1348436" cy="640080"/>
                  <wp:effectExtent l="0" t="0" r="4445" b="7620"/>
                  <wp:docPr id="7" name="Picture 7" descr="M:\Branding\Logo\Malka\Logo guideline\mcg_logo_blue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:\Branding\Logo\Malka\Logo guideline\mcg_logo_blue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8436" cy="640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40A2" w:rsidTr="006C29B9">
        <w:trPr>
          <w:trHeight w:val="1314"/>
          <w:jc w:val="center"/>
        </w:trPr>
        <w:tc>
          <w:tcPr>
            <w:tcW w:w="2747" w:type="dxa"/>
            <w:shd w:val="clear" w:color="auto" w:fill="D8D9DB"/>
            <w:vAlign w:val="center"/>
          </w:tcPr>
          <w:p w:rsidR="00C740A2" w:rsidRPr="006C29B9" w:rsidRDefault="00C740A2" w:rsidP="006473FC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>Foreground: WHITE</w:t>
            </w:r>
          </w:p>
          <w:p w:rsidR="00C740A2" w:rsidRPr="006C29B9" w:rsidRDefault="00C740A2" w:rsidP="00425217">
            <w:pPr>
              <w:rPr>
                <w:rFonts w:ascii="Century Gothic" w:hAnsi="Century Gothic"/>
                <w:b/>
                <w:color w:val="1E2047"/>
                <w:sz w:val="18"/>
                <w:szCs w:val="18"/>
                <w:u w:val="single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>Background: LIGHT GREY</w:t>
            </w:r>
          </w:p>
        </w:tc>
        <w:tc>
          <w:tcPr>
            <w:tcW w:w="3935" w:type="dxa"/>
            <w:shd w:val="clear" w:color="auto" w:fill="D8D9DB"/>
            <w:vAlign w:val="center"/>
          </w:tcPr>
          <w:p w:rsidR="00C740A2" w:rsidRDefault="00C740A2" w:rsidP="008952B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693942" wp14:editId="01C6584C">
                  <wp:extent cx="1339901" cy="640080"/>
                  <wp:effectExtent l="0" t="0" r="0" b="7620"/>
                  <wp:docPr id="6" name="Picture 6" descr="M:\Branding\Logo\Malka\Logo guideline\Malka logo - white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:\Branding\Logo\Malka\Logo guideline\Malka logo - white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901" cy="640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40A2" w:rsidTr="006C29B9">
        <w:trPr>
          <w:trHeight w:val="1314"/>
          <w:jc w:val="center"/>
        </w:trPr>
        <w:tc>
          <w:tcPr>
            <w:tcW w:w="2747" w:type="dxa"/>
            <w:shd w:val="clear" w:color="auto" w:fill="19194E"/>
            <w:vAlign w:val="center"/>
          </w:tcPr>
          <w:p w:rsidR="00C740A2" w:rsidRPr="006C29B9" w:rsidRDefault="00C740A2" w:rsidP="00854E29">
            <w:pPr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  <w:t>Foreground: WHITE</w:t>
            </w:r>
          </w:p>
          <w:p w:rsidR="00C740A2" w:rsidRPr="006C29B9" w:rsidRDefault="00C740A2" w:rsidP="004E76C3">
            <w:pPr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color w:val="FFFFFF" w:themeColor="background1"/>
                <w:sz w:val="18"/>
                <w:szCs w:val="18"/>
              </w:rPr>
              <w:t>Background: LIGHT BLUE</w:t>
            </w:r>
          </w:p>
        </w:tc>
        <w:tc>
          <w:tcPr>
            <w:tcW w:w="3935" w:type="dxa"/>
            <w:shd w:val="clear" w:color="auto" w:fill="19194E"/>
            <w:vAlign w:val="center"/>
          </w:tcPr>
          <w:p w:rsidR="00C740A2" w:rsidRDefault="00C740A2" w:rsidP="008952B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7CF0E8" wp14:editId="1F32CA14">
                  <wp:extent cx="1349825" cy="640080"/>
                  <wp:effectExtent l="0" t="0" r="3175" b="7620"/>
                  <wp:docPr id="8" name="Picture 8" descr="M:\Branding\Logo\Malka\Logo guideline\Malka logo - white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:\Branding\Logo\Malka\Logo guideline\Malka logo - white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9825" cy="640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40A2" w:rsidTr="006C29B9">
        <w:trPr>
          <w:trHeight w:val="1416"/>
          <w:jc w:val="center"/>
        </w:trPr>
        <w:tc>
          <w:tcPr>
            <w:tcW w:w="2747" w:type="dxa"/>
            <w:shd w:val="clear" w:color="auto" w:fill="000033"/>
            <w:vAlign w:val="center"/>
          </w:tcPr>
          <w:p w:rsidR="00C740A2" w:rsidRPr="006C29B9" w:rsidRDefault="00C740A2" w:rsidP="00854E29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>Foreground: WHITE</w:t>
            </w:r>
          </w:p>
          <w:p w:rsidR="00C740A2" w:rsidRPr="006C29B9" w:rsidRDefault="00C740A2" w:rsidP="006F4637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>Background: DARK BLUE</w:t>
            </w:r>
          </w:p>
        </w:tc>
        <w:tc>
          <w:tcPr>
            <w:tcW w:w="3935" w:type="dxa"/>
            <w:shd w:val="clear" w:color="auto" w:fill="000033"/>
            <w:vAlign w:val="center"/>
          </w:tcPr>
          <w:p w:rsidR="00C740A2" w:rsidRPr="006F4637" w:rsidRDefault="00C740A2" w:rsidP="008952B2">
            <w:pPr>
              <w:jc w:val="center"/>
              <w:rPr>
                <w:color w:val="000033"/>
              </w:rPr>
            </w:pPr>
            <w:r>
              <w:rPr>
                <w:noProof/>
              </w:rPr>
              <w:drawing>
                <wp:inline distT="0" distB="0" distL="0" distR="0" wp14:anchorId="48A78F55" wp14:editId="5F328106">
                  <wp:extent cx="1349825" cy="640080"/>
                  <wp:effectExtent l="0" t="0" r="3175" b="7620"/>
                  <wp:docPr id="9" name="Picture 9" descr="M:\Branding\Logo\Malka\Logo guideline\Malka logo - white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:\Branding\Logo\Malka\Logo guideline\Malka logo - white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9825" cy="640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022C0" w:rsidRDefault="006022C0">
      <w:pPr>
        <w:rPr>
          <w:vertAlign w:val="superscript"/>
        </w:rPr>
      </w:pPr>
    </w:p>
    <w:tbl>
      <w:tblPr>
        <w:tblStyle w:val="TableGrid"/>
        <w:tblpPr w:leftFromText="180" w:rightFromText="180" w:horzAnchor="margin" w:tblpXSpec="center" w:tblpY="482"/>
        <w:tblW w:w="8365" w:type="dxa"/>
        <w:tblLayout w:type="fixed"/>
        <w:tblLook w:val="04A0" w:firstRow="1" w:lastRow="0" w:firstColumn="1" w:lastColumn="0" w:noHBand="0" w:noVBand="1"/>
      </w:tblPr>
      <w:tblGrid>
        <w:gridCol w:w="3724"/>
        <w:gridCol w:w="4641"/>
      </w:tblGrid>
      <w:tr w:rsidR="006022C0" w:rsidRPr="007723F8" w:rsidTr="001C1DEA">
        <w:trPr>
          <w:trHeight w:val="183"/>
        </w:trPr>
        <w:tc>
          <w:tcPr>
            <w:tcW w:w="3724" w:type="dxa"/>
            <w:vAlign w:val="center"/>
          </w:tcPr>
          <w:p w:rsidR="006022C0" w:rsidRPr="006C29B9" w:rsidRDefault="006C29B9" w:rsidP="00C740A2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6C29B9">
              <w:rPr>
                <w:rFonts w:ascii="Century Gothic" w:hAnsi="Century Gothic"/>
                <w:b/>
                <w:sz w:val="24"/>
                <w:szCs w:val="24"/>
              </w:rPr>
              <w:lastRenderedPageBreak/>
              <w:t>Color</w:t>
            </w:r>
          </w:p>
        </w:tc>
        <w:tc>
          <w:tcPr>
            <w:tcW w:w="4641" w:type="dxa"/>
            <w:vAlign w:val="center"/>
          </w:tcPr>
          <w:p w:rsidR="006022C0" w:rsidRPr="006C29B9" w:rsidRDefault="006022C0" w:rsidP="007F437A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6C29B9">
              <w:rPr>
                <w:rFonts w:ascii="Century Gothic" w:hAnsi="Century Gothic"/>
                <w:b/>
                <w:sz w:val="24"/>
                <w:szCs w:val="24"/>
              </w:rPr>
              <w:t>Logo with text</w:t>
            </w:r>
          </w:p>
        </w:tc>
      </w:tr>
      <w:tr w:rsidR="006022C0" w:rsidTr="001C1DEA">
        <w:trPr>
          <w:trHeight w:val="1502"/>
        </w:trPr>
        <w:tc>
          <w:tcPr>
            <w:tcW w:w="3724" w:type="dxa"/>
            <w:vAlign w:val="center"/>
          </w:tcPr>
          <w:p w:rsidR="006022C0" w:rsidRPr="006C29B9" w:rsidRDefault="006022C0" w:rsidP="00C740A2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>Foreground: DARK BLUE</w:t>
            </w:r>
            <w:r w:rsidR="00ED4B5C" w:rsidRPr="006C29B9">
              <w:rPr>
                <w:rFonts w:ascii="Century Gothic" w:hAnsi="Century Gothic"/>
                <w:b/>
                <w:sz w:val="18"/>
                <w:szCs w:val="18"/>
              </w:rPr>
              <w:t xml:space="preserve">, </w:t>
            </w:r>
            <w:r w:rsidR="001C1DEA" w:rsidRPr="006C29B9">
              <w:rPr>
                <w:rFonts w:ascii="Century Gothic" w:hAnsi="Century Gothic"/>
                <w:b/>
                <w:sz w:val="18"/>
                <w:szCs w:val="18"/>
              </w:rPr>
              <w:t>ORA</w:t>
            </w:r>
            <w:r w:rsidR="00643144">
              <w:rPr>
                <w:rFonts w:ascii="Century Gothic" w:hAnsi="Century Gothic"/>
                <w:b/>
                <w:sz w:val="18"/>
                <w:szCs w:val="18"/>
              </w:rPr>
              <w:t>N</w:t>
            </w:r>
            <w:r w:rsidR="001C1DEA" w:rsidRPr="006C29B9">
              <w:rPr>
                <w:rFonts w:ascii="Century Gothic" w:hAnsi="Century Gothic"/>
                <w:b/>
                <w:sz w:val="18"/>
                <w:szCs w:val="18"/>
              </w:rPr>
              <w:t>GE</w:t>
            </w:r>
          </w:p>
          <w:p w:rsidR="006022C0" w:rsidRPr="006C29B9" w:rsidRDefault="006022C0" w:rsidP="00C740A2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>Background: WHITE</w:t>
            </w:r>
          </w:p>
          <w:p w:rsidR="006022C0" w:rsidRPr="006C29B9" w:rsidRDefault="006022C0" w:rsidP="00C740A2">
            <w:pPr>
              <w:rPr>
                <w:rFonts w:ascii="Century Gothic" w:hAnsi="Century Gothic"/>
                <w:b/>
                <w:sz w:val="18"/>
                <w:szCs w:val="18"/>
              </w:rPr>
            </w:pPr>
          </w:p>
        </w:tc>
        <w:tc>
          <w:tcPr>
            <w:tcW w:w="4641" w:type="dxa"/>
            <w:vAlign w:val="center"/>
          </w:tcPr>
          <w:p w:rsidR="006022C0" w:rsidRDefault="00C740A2" w:rsidP="001C1DEA">
            <w:r>
              <w:rPr>
                <w:noProof/>
              </w:rPr>
              <w:drawing>
                <wp:inline distT="0" distB="0" distL="0" distR="0">
                  <wp:extent cx="1495425" cy="817245"/>
                  <wp:effectExtent l="0" t="0" r="9525" b="1905"/>
                  <wp:docPr id="13" name="Picture 13" descr="R:\Branding\Logo\Logo guideline\Logo - Malka Communications Group, In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R:\Branding\Logo\Logo guideline\Logo - Malka Communications Group, Inc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7465" cy="8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40A2" w:rsidTr="001C1DEA">
        <w:trPr>
          <w:trHeight w:val="1502"/>
        </w:trPr>
        <w:tc>
          <w:tcPr>
            <w:tcW w:w="3724" w:type="dxa"/>
            <w:vAlign w:val="center"/>
          </w:tcPr>
          <w:p w:rsidR="00C740A2" w:rsidRPr="006C29B9" w:rsidRDefault="00C740A2" w:rsidP="00C740A2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 xml:space="preserve">Foreground: DARK BLUE, </w:t>
            </w:r>
            <w:r w:rsidR="001C1DEA" w:rsidRPr="006C29B9">
              <w:rPr>
                <w:rFonts w:ascii="Century Gothic" w:hAnsi="Century Gothic"/>
                <w:b/>
                <w:sz w:val="18"/>
                <w:szCs w:val="18"/>
              </w:rPr>
              <w:t>ORA</w:t>
            </w:r>
            <w:r w:rsidR="00643144">
              <w:rPr>
                <w:rFonts w:ascii="Century Gothic" w:hAnsi="Century Gothic"/>
                <w:b/>
                <w:sz w:val="18"/>
                <w:szCs w:val="18"/>
              </w:rPr>
              <w:t>N</w:t>
            </w:r>
            <w:r w:rsidR="001C1DEA" w:rsidRPr="006C29B9">
              <w:rPr>
                <w:rFonts w:ascii="Century Gothic" w:hAnsi="Century Gothic"/>
                <w:b/>
                <w:sz w:val="18"/>
                <w:szCs w:val="18"/>
              </w:rPr>
              <w:t>GE</w:t>
            </w:r>
          </w:p>
          <w:p w:rsidR="00C740A2" w:rsidRPr="006C29B9" w:rsidRDefault="00C740A2" w:rsidP="00C740A2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>Background: WHITE</w:t>
            </w:r>
          </w:p>
          <w:p w:rsidR="00C740A2" w:rsidRPr="006C29B9" w:rsidRDefault="00C740A2" w:rsidP="00C740A2">
            <w:pPr>
              <w:rPr>
                <w:rFonts w:ascii="Century Gothic" w:hAnsi="Century Gothic"/>
                <w:b/>
                <w:sz w:val="18"/>
                <w:szCs w:val="18"/>
              </w:rPr>
            </w:pPr>
          </w:p>
        </w:tc>
        <w:tc>
          <w:tcPr>
            <w:tcW w:w="4641" w:type="dxa"/>
            <w:vAlign w:val="center"/>
          </w:tcPr>
          <w:p w:rsidR="00C740A2" w:rsidRDefault="00C740A2" w:rsidP="001C1DEA">
            <w:r>
              <w:rPr>
                <w:noProof/>
              </w:rPr>
              <w:drawing>
                <wp:inline distT="0" distB="0" distL="0" distR="0">
                  <wp:extent cx="1895475" cy="817880"/>
                  <wp:effectExtent l="0" t="0" r="0" b="127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Malka VRI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637" cy="831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40A2" w:rsidTr="001C1DEA">
        <w:trPr>
          <w:trHeight w:val="1502"/>
        </w:trPr>
        <w:tc>
          <w:tcPr>
            <w:tcW w:w="3724" w:type="dxa"/>
            <w:vAlign w:val="center"/>
          </w:tcPr>
          <w:p w:rsidR="00C740A2" w:rsidRPr="006C29B9" w:rsidRDefault="00C740A2" w:rsidP="00C740A2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>Foreground: DARK BLUE, RED</w:t>
            </w:r>
          </w:p>
          <w:p w:rsidR="00C740A2" w:rsidRPr="006C29B9" w:rsidRDefault="00C740A2" w:rsidP="00C740A2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>Background: WHITE</w:t>
            </w:r>
          </w:p>
        </w:tc>
        <w:tc>
          <w:tcPr>
            <w:tcW w:w="4641" w:type="dxa"/>
            <w:vAlign w:val="center"/>
          </w:tcPr>
          <w:p w:rsidR="00C740A2" w:rsidRDefault="00C740A2" w:rsidP="001C1DEA">
            <w:r>
              <w:rPr>
                <w:noProof/>
              </w:rPr>
              <w:drawing>
                <wp:inline distT="0" distB="0" distL="0" distR="0">
                  <wp:extent cx="1590675" cy="857960"/>
                  <wp:effectExtent l="0" t="0" r="0" b="0"/>
                  <wp:docPr id="12" name="Picture 12" descr="R:\Branding\Logo\Logo guideline\Logo - Malka Communications Middle Eas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R:\Branding\Logo\Logo guideline\Logo - Malka Communications Middle Eas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1238" cy="8690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40A2" w:rsidTr="001C1DEA">
        <w:trPr>
          <w:trHeight w:val="1502"/>
        </w:trPr>
        <w:tc>
          <w:tcPr>
            <w:tcW w:w="3724" w:type="dxa"/>
            <w:vAlign w:val="center"/>
          </w:tcPr>
          <w:p w:rsidR="00C740A2" w:rsidRPr="006C29B9" w:rsidRDefault="00C740A2" w:rsidP="00C740A2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>Foreground: DARK BLUE, RED</w:t>
            </w:r>
          </w:p>
          <w:p w:rsidR="00C740A2" w:rsidRPr="006C29B9" w:rsidRDefault="00C740A2" w:rsidP="00C740A2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6C29B9">
              <w:rPr>
                <w:rFonts w:ascii="Century Gothic" w:hAnsi="Century Gothic"/>
                <w:b/>
                <w:sz w:val="18"/>
                <w:szCs w:val="18"/>
              </w:rPr>
              <w:t>Background: WHITE</w:t>
            </w:r>
          </w:p>
        </w:tc>
        <w:tc>
          <w:tcPr>
            <w:tcW w:w="4641" w:type="dxa"/>
            <w:vAlign w:val="center"/>
          </w:tcPr>
          <w:p w:rsidR="00C740A2" w:rsidRDefault="00C740A2" w:rsidP="001C1DEA">
            <w:r>
              <w:rPr>
                <w:noProof/>
              </w:rPr>
              <w:drawing>
                <wp:inline distT="0" distB="0" distL="0" distR="0">
                  <wp:extent cx="1892382" cy="809625"/>
                  <wp:effectExtent l="0" t="0" r="0" b="0"/>
                  <wp:docPr id="11" name="Picture 11" descr="R:\Branding\Logo\Logo guideline\Malka VC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R:\Branding\Logo\Logo guideline\Malka VC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8600" cy="820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740A2" w:rsidRPr="006C29B9" w:rsidRDefault="009F3BD5">
      <w:pPr>
        <w:rPr>
          <w:rFonts w:ascii="Century Gothic" w:hAnsi="Century Gothic"/>
          <w:vertAlign w:val="superscript"/>
        </w:rPr>
      </w:pPr>
      <w:r w:rsidRPr="006C29B9">
        <w:rPr>
          <w:rFonts w:ascii="Century Gothic" w:hAnsi="Century Gothic"/>
          <w:vertAlign w:val="superscript"/>
        </w:rPr>
        <w:br/>
      </w:r>
    </w:p>
    <w:p w:rsidR="00D25D2E" w:rsidRPr="006C29B9" w:rsidRDefault="007A0C2A">
      <w:pPr>
        <w:rPr>
          <w:rFonts w:ascii="Century Gothic" w:hAnsi="Century Gothic"/>
        </w:rPr>
      </w:pPr>
      <w:r w:rsidRPr="006C29B9">
        <w:rPr>
          <w:rFonts w:ascii="Century Gothic" w:hAnsi="Century Gothic"/>
          <w:vertAlign w:val="superscript"/>
        </w:rPr>
        <w:t>1</w:t>
      </w:r>
      <w:r w:rsidRPr="006C29B9">
        <w:rPr>
          <w:rFonts w:ascii="Century Gothic" w:hAnsi="Century Gothic"/>
        </w:rPr>
        <w:t xml:space="preserve"> use of </w:t>
      </w:r>
      <w:r w:rsidR="007F437A">
        <w:rPr>
          <w:rFonts w:ascii="Century Gothic" w:hAnsi="Century Gothic"/>
        </w:rPr>
        <w:t>different</w:t>
      </w:r>
      <w:r w:rsidRPr="006C29B9">
        <w:rPr>
          <w:rFonts w:ascii="Century Gothic" w:hAnsi="Century Gothic"/>
        </w:rPr>
        <w:t xml:space="preserve"> shade is </w:t>
      </w:r>
      <w:r w:rsidR="007F437A">
        <w:rPr>
          <w:rFonts w:ascii="Century Gothic" w:hAnsi="Century Gothic"/>
        </w:rPr>
        <w:t xml:space="preserve">permissible </w:t>
      </w:r>
      <w:r w:rsidRPr="006C29B9">
        <w:rPr>
          <w:rFonts w:ascii="Century Gothic" w:hAnsi="Century Gothic"/>
        </w:rPr>
        <w:t xml:space="preserve">if </w:t>
      </w:r>
      <w:r w:rsidR="006360EF" w:rsidRPr="006C29B9">
        <w:rPr>
          <w:rFonts w:ascii="Century Gothic" w:hAnsi="Century Gothic"/>
        </w:rPr>
        <w:t xml:space="preserve">it </w:t>
      </w:r>
      <w:r w:rsidR="00731E9A" w:rsidRPr="006C29B9">
        <w:rPr>
          <w:rFonts w:ascii="Century Gothic" w:hAnsi="Century Gothic"/>
        </w:rPr>
        <w:t xml:space="preserve">looks </w:t>
      </w:r>
      <w:r w:rsidRPr="006C29B9">
        <w:rPr>
          <w:rFonts w:ascii="Century Gothic" w:hAnsi="Century Gothic"/>
        </w:rPr>
        <w:t xml:space="preserve">better. Please email to </w:t>
      </w:r>
      <w:r w:rsidR="00C626D1" w:rsidRPr="006C29B9">
        <w:rPr>
          <w:rFonts w:ascii="Century Gothic" w:hAnsi="Century Gothic"/>
        </w:rPr>
        <w:t>Nataly@malkacomm.com</w:t>
      </w:r>
      <w:r w:rsidR="00731E9A" w:rsidRPr="006C29B9">
        <w:rPr>
          <w:rFonts w:ascii="Century Gothic" w:hAnsi="Century Gothic"/>
        </w:rPr>
        <w:t xml:space="preserve"> wi</w:t>
      </w:r>
      <w:r w:rsidR="00497DCF">
        <w:rPr>
          <w:rFonts w:ascii="Century Gothic" w:hAnsi="Century Gothic"/>
        </w:rPr>
        <w:t>th the colo</w:t>
      </w:r>
      <w:r w:rsidRPr="006C29B9">
        <w:rPr>
          <w:rFonts w:ascii="Century Gothic" w:hAnsi="Century Gothic"/>
        </w:rPr>
        <w:t xml:space="preserve">r code for possible </w:t>
      </w:r>
      <w:r w:rsidR="00731E9A" w:rsidRPr="006C29B9">
        <w:rPr>
          <w:rFonts w:ascii="Century Gothic" w:hAnsi="Century Gothic"/>
        </w:rPr>
        <w:t xml:space="preserve">update to </w:t>
      </w:r>
      <w:r w:rsidR="00643144">
        <w:rPr>
          <w:rFonts w:ascii="Century Gothic" w:hAnsi="Century Gothic"/>
        </w:rPr>
        <w:t>standard.</w:t>
      </w:r>
    </w:p>
    <w:sectPr w:rsidR="00D25D2E" w:rsidRPr="006C29B9" w:rsidSect="00042C80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0EC8" w:rsidRDefault="00F70EC8" w:rsidP="007A0C2A">
      <w:pPr>
        <w:spacing w:after="0" w:line="240" w:lineRule="auto"/>
      </w:pPr>
      <w:r>
        <w:separator/>
      </w:r>
    </w:p>
  </w:endnote>
  <w:endnote w:type="continuationSeparator" w:id="0">
    <w:p w:rsidR="00F70EC8" w:rsidRDefault="00F70EC8" w:rsidP="007A0C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5FF" w:rsidRPr="00042C80" w:rsidRDefault="004A5D2A" w:rsidP="00042C80">
    <w:pPr>
      <w:pStyle w:val="Footer"/>
      <w:jc w:val="center"/>
    </w:pPr>
    <w:r w:rsidRPr="00042C80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8BE58E" wp14:editId="23F242C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214623A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 w:rsidRPr="00042C80">
      <w:rPr>
        <w:rFonts w:asciiTheme="majorHAnsi" w:eastAsiaTheme="majorEastAsia" w:hAnsiTheme="majorHAnsi" w:cstheme="majorBidi"/>
        <w:sz w:val="20"/>
        <w:szCs w:val="20"/>
      </w:rPr>
      <w:t xml:space="preserve"> </w:t>
    </w:r>
    <w:r w:rsidRPr="00042C80">
      <w:rPr>
        <w:rFonts w:eastAsiaTheme="minorEastAsia"/>
        <w:sz w:val="20"/>
        <w:szCs w:val="20"/>
      </w:rPr>
      <w:fldChar w:fldCharType="begin"/>
    </w:r>
    <w:r w:rsidRPr="00042C80">
      <w:rPr>
        <w:sz w:val="20"/>
        <w:szCs w:val="20"/>
      </w:rPr>
      <w:instrText xml:space="preserve"> PAGE    \* MERGEFORMAT </w:instrText>
    </w:r>
    <w:r w:rsidRPr="00042C80">
      <w:rPr>
        <w:rFonts w:eastAsiaTheme="minorEastAsia"/>
        <w:sz w:val="20"/>
        <w:szCs w:val="20"/>
      </w:rPr>
      <w:fldChar w:fldCharType="separate"/>
    </w:r>
    <w:r w:rsidR="007F437A" w:rsidRPr="007F437A">
      <w:rPr>
        <w:rFonts w:asciiTheme="majorHAnsi" w:eastAsiaTheme="majorEastAsia" w:hAnsiTheme="majorHAnsi" w:cstheme="majorBidi"/>
        <w:noProof/>
        <w:sz w:val="20"/>
        <w:szCs w:val="20"/>
      </w:rPr>
      <w:t>2</w:t>
    </w:r>
    <w:r w:rsidRPr="00042C80">
      <w:rPr>
        <w:rFonts w:asciiTheme="majorHAnsi" w:eastAsiaTheme="majorEastAsia" w:hAnsiTheme="majorHAnsi" w:cstheme="majorBidi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0EC8" w:rsidRDefault="00F70EC8" w:rsidP="007A0C2A">
      <w:pPr>
        <w:spacing w:after="0" w:line="240" w:lineRule="auto"/>
      </w:pPr>
      <w:r>
        <w:separator/>
      </w:r>
    </w:p>
  </w:footnote>
  <w:footnote w:type="continuationSeparator" w:id="0">
    <w:p w:rsidR="00F70EC8" w:rsidRDefault="00F70EC8" w:rsidP="007A0C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3E6F" w:rsidRPr="006C29B9" w:rsidRDefault="0024477F">
    <w:pPr>
      <w:pStyle w:val="Header"/>
      <w:rPr>
        <w:rFonts w:ascii="Century Gothic" w:hAnsi="Century Gothic"/>
        <w:b/>
        <w:sz w:val="24"/>
        <w:szCs w:val="24"/>
      </w:rPr>
    </w:pPr>
    <w:r w:rsidRPr="006C29B9">
      <w:rPr>
        <w:rFonts w:ascii="Century Gothic" w:hAnsi="Century Gothic"/>
        <w:b/>
        <w:sz w:val="24"/>
        <w:szCs w:val="24"/>
      </w:rPr>
      <w:t>Rev. 2016.04</w:t>
    </w:r>
    <w:r w:rsidR="007F437A">
      <w:rPr>
        <w:rFonts w:ascii="Century Gothic" w:hAnsi="Century Gothic"/>
        <w:b/>
        <w:sz w:val="24"/>
        <w:szCs w:val="24"/>
      </w:rPr>
      <w:t>.12</w:t>
    </w:r>
    <w:r w:rsidR="00F93E6F" w:rsidRPr="006C29B9">
      <w:rPr>
        <w:rFonts w:ascii="Century Gothic" w:hAnsi="Century Gothic"/>
        <w:b/>
        <w:sz w:val="24"/>
        <w:szCs w:val="24"/>
      </w:rPr>
      <w:ptab w:relativeTo="margin" w:alignment="center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isplayBackgroundShape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D2E"/>
    <w:rsid w:val="00026ED8"/>
    <w:rsid w:val="00042C80"/>
    <w:rsid w:val="00052F58"/>
    <w:rsid w:val="000D5B69"/>
    <w:rsid w:val="00101EBF"/>
    <w:rsid w:val="001725FF"/>
    <w:rsid w:val="00182A6D"/>
    <w:rsid w:val="001A5AB5"/>
    <w:rsid w:val="001C1DEA"/>
    <w:rsid w:val="001D03D2"/>
    <w:rsid w:val="001E1EC3"/>
    <w:rsid w:val="00215A65"/>
    <w:rsid w:val="00231F03"/>
    <w:rsid w:val="002400F0"/>
    <w:rsid w:val="0024477F"/>
    <w:rsid w:val="00254003"/>
    <w:rsid w:val="0027208E"/>
    <w:rsid w:val="0028543D"/>
    <w:rsid w:val="002A379D"/>
    <w:rsid w:val="002A6FE3"/>
    <w:rsid w:val="00336D96"/>
    <w:rsid w:val="00425217"/>
    <w:rsid w:val="004351B9"/>
    <w:rsid w:val="00497DCF"/>
    <w:rsid w:val="004A5D2A"/>
    <w:rsid w:val="004D3015"/>
    <w:rsid w:val="004D35D3"/>
    <w:rsid w:val="004E76C3"/>
    <w:rsid w:val="00557C56"/>
    <w:rsid w:val="00575257"/>
    <w:rsid w:val="00580DAB"/>
    <w:rsid w:val="005860A7"/>
    <w:rsid w:val="00597AC2"/>
    <w:rsid w:val="005F0B37"/>
    <w:rsid w:val="006022C0"/>
    <w:rsid w:val="006119D7"/>
    <w:rsid w:val="006248DD"/>
    <w:rsid w:val="00634FFA"/>
    <w:rsid w:val="006360EF"/>
    <w:rsid w:val="00643144"/>
    <w:rsid w:val="006473FC"/>
    <w:rsid w:val="00670A63"/>
    <w:rsid w:val="006A32B8"/>
    <w:rsid w:val="006B21D5"/>
    <w:rsid w:val="006C29B9"/>
    <w:rsid w:val="006C7DEC"/>
    <w:rsid w:val="006D3FFB"/>
    <w:rsid w:val="006F4637"/>
    <w:rsid w:val="006F5035"/>
    <w:rsid w:val="00701E98"/>
    <w:rsid w:val="00731E9A"/>
    <w:rsid w:val="007723F8"/>
    <w:rsid w:val="007758BD"/>
    <w:rsid w:val="007A0C2A"/>
    <w:rsid w:val="007B58FD"/>
    <w:rsid w:val="007F437A"/>
    <w:rsid w:val="008139B1"/>
    <w:rsid w:val="00815DD1"/>
    <w:rsid w:val="008455DD"/>
    <w:rsid w:val="00854E29"/>
    <w:rsid w:val="00874888"/>
    <w:rsid w:val="00885632"/>
    <w:rsid w:val="008952B2"/>
    <w:rsid w:val="008A4843"/>
    <w:rsid w:val="008F0157"/>
    <w:rsid w:val="0099352D"/>
    <w:rsid w:val="009A7062"/>
    <w:rsid w:val="009D436C"/>
    <w:rsid w:val="009F3BD5"/>
    <w:rsid w:val="00A55511"/>
    <w:rsid w:val="00A81BAD"/>
    <w:rsid w:val="00A81BFD"/>
    <w:rsid w:val="00B54D72"/>
    <w:rsid w:val="00B82C6D"/>
    <w:rsid w:val="00BB133C"/>
    <w:rsid w:val="00C15F91"/>
    <w:rsid w:val="00C20EFC"/>
    <w:rsid w:val="00C626D1"/>
    <w:rsid w:val="00C657C4"/>
    <w:rsid w:val="00C740A2"/>
    <w:rsid w:val="00C96B96"/>
    <w:rsid w:val="00CB5CE9"/>
    <w:rsid w:val="00CC0B7C"/>
    <w:rsid w:val="00CF7F27"/>
    <w:rsid w:val="00D255A2"/>
    <w:rsid w:val="00D25D2E"/>
    <w:rsid w:val="00D31113"/>
    <w:rsid w:val="00D50179"/>
    <w:rsid w:val="00DC292A"/>
    <w:rsid w:val="00E00E74"/>
    <w:rsid w:val="00E3039C"/>
    <w:rsid w:val="00E54B4D"/>
    <w:rsid w:val="00E60C8C"/>
    <w:rsid w:val="00E82452"/>
    <w:rsid w:val="00E83A71"/>
    <w:rsid w:val="00E904A5"/>
    <w:rsid w:val="00E94011"/>
    <w:rsid w:val="00E95C8B"/>
    <w:rsid w:val="00E96CEA"/>
    <w:rsid w:val="00EB1C61"/>
    <w:rsid w:val="00ED4B5C"/>
    <w:rsid w:val="00EF23A9"/>
    <w:rsid w:val="00EF3629"/>
    <w:rsid w:val="00F1215E"/>
    <w:rsid w:val="00F70EC8"/>
    <w:rsid w:val="00F90D2A"/>
    <w:rsid w:val="00F9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6F6AF127-AD7B-4A8D-911A-B9D8F429A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40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A0C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C2A"/>
  </w:style>
  <w:style w:type="paragraph" w:styleId="Footer">
    <w:name w:val="footer"/>
    <w:basedOn w:val="Normal"/>
    <w:link w:val="FooterChar"/>
    <w:uiPriority w:val="99"/>
    <w:unhideWhenUsed/>
    <w:rsid w:val="007A0C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C2A"/>
  </w:style>
  <w:style w:type="character" w:styleId="Hyperlink">
    <w:name w:val="Hyperlink"/>
    <w:basedOn w:val="DefaultParagraphFont"/>
    <w:uiPriority w:val="99"/>
    <w:unhideWhenUsed/>
    <w:rsid w:val="00EB1C61"/>
    <w:rPr>
      <w:color w:val="0563C1" w:themeColor="hyperlink"/>
      <w:u w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3F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3FF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1BE684-A115-43CE-9BAA-F23473F2A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Currie</dc:creator>
  <cp:keywords/>
  <dc:description/>
  <cp:lastModifiedBy>Devin</cp:lastModifiedBy>
  <cp:revision>2</cp:revision>
  <cp:lastPrinted>2016-01-07T06:46:00Z</cp:lastPrinted>
  <dcterms:created xsi:type="dcterms:W3CDTF">2016-04-12T13:48:00Z</dcterms:created>
  <dcterms:modified xsi:type="dcterms:W3CDTF">2016-04-12T13:48:00Z</dcterms:modified>
</cp:coreProperties>
</file>