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B4D" w:rsidRDefault="00215A65" w:rsidP="00E904A5">
      <w:pPr>
        <w:rPr>
          <w:b/>
          <w:sz w:val="26"/>
          <w:u w:val="single"/>
        </w:rPr>
      </w:pPr>
      <w:proofErr w:type="spellStart"/>
      <w:r>
        <w:rPr>
          <w:b/>
          <w:sz w:val="26"/>
          <w:u w:val="single"/>
        </w:rPr>
        <w:t>Malka</w:t>
      </w:r>
      <w:proofErr w:type="spellEnd"/>
      <w:r w:rsidR="00E54B4D" w:rsidRPr="004D3015">
        <w:rPr>
          <w:b/>
          <w:sz w:val="26"/>
          <w:u w:val="single"/>
        </w:rPr>
        <w:t xml:space="preserve"> </w:t>
      </w:r>
      <w:r w:rsidR="00815DD1" w:rsidRPr="004D3015">
        <w:rPr>
          <w:b/>
          <w:sz w:val="26"/>
          <w:u w:val="single"/>
        </w:rPr>
        <w:t>Communications</w:t>
      </w:r>
      <w:r w:rsidR="00731E9A" w:rsidRPr="004D3015">
        <w:rPr>
          <w:b/>
          <w:sz w:val="26"/>
          <w:u w:val="single"/>
        </w:rPr>
        <w:t xml:space="preserve"> – Logo Guidelines</w:t>
      </w:r>
      <w:r w:rsidR="006D3FFB">
        <w:rPr>
          <w:b/>
          <w:sz w:val="26"/>
          <w:u w:val="single"/>
        </w:rPr>
        <w:br/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546"/>
        <w:gridCol w:w="900"/>
        <w:gridCol w:w="1546"/>
        <w:gridCol w:w="1546"/>
        <w:gridCol w:w="1546"/>
      </w:tblGrid>
      <w:tr w:rsidR="004D35D3" w:rsidRPr="007723F8" w:rsidTr="009F3BD5">
        <w:trPr>
          <w:trHeight w:val="152"/>
        </w:trPr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</w:tr>
      <w:tr w:rsidR="004D35D3" w:rsidTr="00C15F91">
        <w:trPr>
          <w:trHeight w:val="863"/>
        </w:trPr>
        <w:tc>
          <w:tcPr>
            <w:tcW w:w="900" w:type="dxa"/>
            <w:vAlign w:val="center"/>
          </w:tcPr>
          <w:p w:rsidR="004D35D3" w:rsidRPr="00C20EFC" w:rsidRDefault="004D35D3" w:rsidP="004D35D3">
            <w:pPr>
              <w:ind w:left="72" w:hanging="9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WHITE</w:t>
            </w:r>
          </w:p>
        </w:tc>
        <w:tc>
          <w:tcPr>
            <w:tcW w:w="1546" w:type="dxa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>
              <w:rPr>
                <w:sz w:val="16"/>
                <w:szCs w:val="16"/>
              </w:rPr>
              <w:t>FFFFFF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255 </w:t>
            </w:r>
            <w:r>
              <w:rPr>
                <w:sz w:val="16"/>
                <w:szCs w:val="16"/>
              </w:rPr>
              <w:t>255</w:t>
            </w:r>
            <w:r w:rsidRPr="00C20EF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255</w:t>
            </w:r>
          </w:p>
          <w:p w:rsidR="004D35D3" w:rsidRPr="00A81BFD" w:rsidRDefault="004D35D3" w:rsidP="002A379D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0 </w:t>
            </w:r>
            <w:r>
              <w:rPr>
                <w:sz w:val="16"/>
                <w:szCs w:val="16"/>
              </w:rPr>
              <w:t>0</w:t>
            </w:r>
            <w:r w:rsidRPr="00C20EFC">
              <w:rPr>
                <w:sz w:val="16"/>
                <w:szCs w:val="16"/>
              </w:rPr>
              <w:t xml:space="preserve"> 0 0</w:t>
            </w:r>
          </w:p>
        </w:tc>
        <w:tc>
          <w:tcPr>
            <w:tcW w:w="900" w:type="dxa"/>
            <w:shd w:val="clear" w:color="auto" w:fill="F47D21"/>
            <w:vAlign w:val="center"/>
          </w:tcPr>
          <w:p w:rsidR="004D35D3" w:rsidRPr="00A55511" w:rsidRDefault="004D35D3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ORANGE</w:t>
            </w:r>
          </w:p>
        </w:tc>
        <w:tc>
          <w:tcPr>
            <w:tcW w:w="1546" w:type="dxa"/>
            <w:shd w:val="clear" w:color="auto" w:fill="F47D21"/>
            <w:vAlign w:val="center"/>
          </w:tcPr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 w:rsidRPr="006248DD">
              <w:rPr>
                <w:color w:val="FFFFFF" w:themeColor="background1"/>
                <w:sz w:val="16"/>
                <w:szCs w:val="16"/>
              </w:rPr>
              <w:t>Hex: #</w:t>
            </w:r>
            <w:r w:rsidR="00101EBF">
              <w:rPr>
                <w:color w:val="FFFFFF" w:themeColor="background1"/>
                <w:sz w:val="16"/>
                <w:szCs w:val="16"/>
              </w:rPr>
              <w:t>F47D22</w:t>
            </w:r>
          </w:p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RGB:</w:t>
            </w:r>
            <w:r w:rsidR="00101EBF">
              <w:rPr>
                <w:color w:val="FFFFFF" w:themeColor="background1"/>
                <w:sz w:val="16"/>
                <w:szCs w:val="16"/>
              </w:rPr>
              <w:t xml:space="preserve"> 244 125 34</w:t>
            </w:r>
          </w:p>
          <w:p w:rsidR="004D35D3" w:rsidRDefault="004D35D3" w:rsidP="002A379D">
            <w:r w:rsidRPr="006248DD">
              <w:rPr>
                <w:color w:val="FFFFFF" w:themeColor="background1"/>
                <w:sz w:val="16"/>
                <w:szCs w:val="16"/>
              </w:rPr>
              <w:t xml:space="preserve">CMYK: </w:t>
            </w:r>
            <w:r w:rsidR="002A379D">
              <w:rPr>
                <w:color w:val="FFFFFF" w:themeColor="background1"/>
                <w:sz w:val="16"/>
                <w:szCs w:val="16"/>
              </w:rPr>
              <w:t>1 63 100 0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shd w:val="clear" w:color="auto" w:fill="D8D9DB"/>
            <w:vAlign w:val="center"/>
          </w:tcPr>
          <w:p w:rsidR="004D35D3" w:rsidRPr="00A55511" w:rsidRDefault="00425217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LIGHT </w:t>
            </w:r>
            <w:r w:rsidR="00DC292A" w:rsidRPr="002A6FE3">
              <w:rPr>
                <w:sz w:val="16"/>
                <w:szCs w:val="16"/>
              </w:rPr>
              <w:t>GREY</w:t>
            </w:r>
          </w:p>
        </w:tc>
        <w:tc>
          <w:tcPr>
            <w:tcW w:w="1546" w:type="dxa"/>
            <w:shd w:val="clear" w:color="auto" w:fill="D8D9DB"/>
            <w:vAlign w:val="center"/>
          </w:tcPr>
          <w:p w:rsidR="007B58FD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Hex: #</w:t>
            </w:r>
            <w:r w:rsidR="002A6FE3" w:rsidRPr="002A6FE3">
              <w:rPr>
                <w:sz w:val="16"/>
                <w:szCs w:val="16"/>
              </w:rPr>
              <w:t>D8D9DB</w:t>
            </w:r>
          </w:p>
          <w:p w:rsidR="004D35D3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RGB: </w:t>
            </w:r>
            <w:r w:rsidR="007B58FD" w:rsidRPr="002A6FE3">
              <w:rPr>
                <w:sz w:val="16"/>
                <w:szCs w:val="16"/>
              </w:rPr>
              <w:t>216 217 219</w:t>
            </w:r>
          </w:p>
          <w:p w:rsidR="004D35D3" w:rsidRPr="002A379D" w:rsidRDefault="004D35D3" w:rsidP="007B58FD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CMYK: </w:t>
            </w:r>
            <w:r w:rsidR="002A6FE3" w:rsidRPr="002A6FE3">
              <w:rPr>
                <w:sz w:val="16"/>
                <w:szCs w:val="16"/>
              </w:rPr>
              <w:t>14 10 10 0</w:t>
            </w:r>
          </w:p>
        </w:tc>
      </w:tr>
      <w:tr w:rsidR="004D35D3" w:rsidTr="00C15F91">
        <w:trPr>
          <w:trHeight w:val="881"/>
        </w:trPr>
        <w:tc>
          <w:tcPr>
            <w:tcW w:w="900" w:type="dxa"/>
            <w:shd w:val="clear" w:color="auto" w:fill="19194E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19194E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425217">
              <w:rPr>
                <w:sz w:val="16"/>
                <w:szCs w:val="16"/>
              </w:rPr>
              <w:t>19194E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RGB: </w:t>
            </w:r>
            <w:r w:rsidR="00425217">
              <w:rPr>
                <w:sz w:val="16"/>
                <w:szCs w:val="16"/>
              </w:rPr>
              <w:t>25 25 78</w:t>
            </w:r>
          </w:p>
          <w:p w:rsidR="004D35D3" w:rsidRDefault="004D35D3" w:rsidP="002A379D"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 xml:space="preserve">YK: </w:t>
            </w:r>
            <w:r w:rsidR="00425217">
              <w:rPr>
                <w:sz w:val="16"/>
                <w:szCs w:val="16"/>
              </w:rPr>
              <w:t>100 99 35 38</w:t>
            </w:r>
          </w:p>
        </w:tc>
        <w:tc>
          <w:tcPr>
            <w:tcW w:w="900" w:type="dxa"/>
            <w:shd w:val="clear" w:color="auto" w:fill="000033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DARK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000033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0D5B69">
              <w:rPr>
                <w:sz w:val="16"/>
                <w:szCs w:val="16"/>
              </w:rPr>
              <w:t>000033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</w:t>
            </w:r>
            <w:r w:rsidR="000D5B69">
              <w:rPr>
                <w:sz w:val="16"/>
                <w:szCs w:val="16"/>
              </w:rPr>
              <w:t>0 0 51</w:t>
            </w:r>
          </w:p>
          <w:p w:rsidR="004D35D3" w:rsidRPr="002A379D" w:rsidRDefault="004D35D3" w:rsidP="000D5B69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</w:t>
            </w:r>
            <w:r w:rsidR="000D5B69">
              <w:rPr>
                <w:sz w:val="16"/>
                <w:szCs w:val="16"/>
              </w:rPr>
              <w:t>94 88 43 65</w:t>
            </w:r>
          </w:p>
        </w:tc>
        <w:tc>
          <w:tcPr>
            <w:tcW w:w="1546" w:type="dxa"/>
            <w:shd w:val="clear" w:color="auto" w:fill="FF0000"/>
            <w:vAlign w:val="center"/>
          </w:tcPr>
          <w:p w:rsidR="004D35D3" w:rsidRPr="00F1215E" w:rsidRDefault="001725FF" w:rsidP="004D35D3">
            <w:pPr>
              <w:jc w:val="center"/>
              <w:rPr>
                <w:sz w:val="16"/>
                <w:szCs w:val="16"/>
              </w:rPr>
            </w:pPr>
            <w:r w:rsidRPr="00C15F91">
              <w:rPr>
                <w:color w:val="FFFFFF" w:themeColor="background1"/>
                <w:sz w:val="16"/>
                <w:szCs w:val="16"/>
              </w:rPr>
              <w:t>RED</w:t>
            </w:r>
          </w:p>
        </w:tc>
        <w:tc>
          <w:tcPr>
            <w:tcW w:w="1546" w:type="dxa"/>
            <w:shd w:val="clear" w:color="auto" w:fill="FF0000"/>
            <w:vAlign w:val="center"/>
          </w:tcPr>
          <w:p w:rsidR="004D35D3" w:rsidRPr="000D5B69" w:rsidRDefault="001725FF" w:rsidP="00F90D2A">
            <w:pPr>
              <w:rPr>
                <w:sz w:val="16"/>
                <w:szCs w:val="16"/>
              </w:rPr>
            </w:pPr>
            <w:r w:rsidRPr="00C15F91">
              <w:rPr>
                <w:color w:val="FFFFFF" w:themeColor="background1"/>
                <w:sz w:val="16"/>
                <w:szCs w:val="16"/>
              </w:rPr>
              <w:t xml:space="preserve">Hex: </w:t>
            </w:r>
            <w:r w:rsidR="00B54D72">
              <w:rPr>
                <w:color w:val="FFFFFF" w:themeColor="background1"/>
                <w:sz w:val="16"/>
                <w:szCs w:val="16"/>
              </w:rPr>
              <w:t>#</w:t>
            </w:r>
            <w:r w:rsidR="008A4843">
              <w:rPr>
                <w:color w:val="FFFFFF" w:themeColor="background1"/>
                <w:sz w:val="16"/>
                <w:szCs w:val="16"/>
              </w:rPr>
              <w:t>FF3333</w:t>
            </w:r>
            <w:r w:rsidRPr="00C15F91">
              <w:rPr>
                <w:color w:val="FFFFFF" w:themeColor="background1"/>
                <w:sz w:val="16"/>
                <w:szCs w:val="16"/>
              </w:rPr>
              <w:br/>
              <w:t>RGB:</w:t>
            </w:r>
            <w:r w:rsidR="008A4843">
              <w:rPr>
                <w:color w:val="FFFFFF" w:themeColor="background1"/>
                <w:sz w:val="16"/>
                <w:szCs w:val="16"/>
              </w:rPr>
              <w:t xml:space="preserve"> 255 51 51</w:t>
            </w:r>
            <w:r w:rsidRPr="00C15F91">
              <w:rPr>
                <w:color w:val="FFFFFF" w:themeColor="background1"/>
                <w:sz w:val="16"/>
                <w:szCs w:val="16"/>
              </w:rPr>
              <w:br/>
              <w:t xml:space="preserve">CMYK: </w:t>
            </w:r>
            <w:r w:rsidR="008A4843">
              <w:rPr>
                <w:color w:val="FFFFFF" w:themeColor="background1"/>
                <w:sz w:val="16"/>
                <w:szCs w:val="16"/>
              </w:rPr>
              <w:t>0 92 83 0</w:t>
            </w:r>
          </w:p>
        </w:tc>
      </w:tr>
    </w:tbl>
    <w:p w:rsidR="008139B1" w:rsidRDefault="008139B1" w:rsidP="00E904A5">
      <w:pPr>
        <w:rPr>
          <w:b/>
          <w:sz w:val="26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485"/>
        <w:gridCol w:w="3510"/>
      </w:tblGrid>
      <w:tr w:rsidR="008952B2" w:rsidRPr="007723F8" w:rsidTr="009F3BD5">
        <w:trPr>
          <w:trHeight w:val="143"/>
        </w:trPr>
        <w:tc>
          <w:tcPr>
            <w:tcW w:w="1975" w:type="dxa"/>
            <w:vAlign w:val="center"/>
          </w:tcPr>
          <w:p w:rsidR="008952B2" w:rsidRPr="001E1EC3" w:rsidRDefault="008952B2" w:rsidP="008952B2">
            <w:pPr>
              <w:jc w:val="center"/>
            </w:pPr>
            <w:r w:rsidRPr="001E1EC3">
              <w:t>Colour</w:t>
            </w:r>
          </w:p>
        </w:tc>
        <w:tc>
          <w:tcPr>
            <w:tcW w:w="2485" w:type="dxa"/>
            <w:vAlign w:val="center"/>
          </w:tcPr>
          <w:p w:rsidR="008952B2" w:rsidRPr="001E1EC3" w:rsidRDefault="001D03D2" w:rsidP="001D03D2">
            <w:pPr>
              <w:jc w:val="center"/>
            </w:pPr>
            <w:r>
              <w:t>Logo</w:t>
            </w:r>
          </w:p>
        </w:tc>
        <w:tc>
          <w:tcPr>
            <w:tcW w:w="3510" w:type="dxa"/>
            <w:vAlign w:val="center"/>
          </w:tcPr>
          <w:p w:rsidR="008952B2" w:rsidRPr="001E1EC3" w:rsidRDefault="008952B2" w:rsidP="00C657C4">
            <w:pPr>
              <w:jc w:val="center"/>
            </w:pPr>
            <w:r w:rsidRPr="001E1EC3">
              <w:t xml:space="preserve">Logo with </w:t>
            </w:r>
            <w:r w:rsidR="001A5AB5">
              <w:t>Service Type</w:t>
            </w:r>
            <w:r w:rsidR="00B82C6D">
              <w:t xml:space="preserve"> (</w:t>
            </w:r>
            <w:r w:rsidR="00C657C4">
              <w:t xml:space="preserve">e.g. </w:t>
            </w:r>
            <w:r w:rsidR="00B82C6D">
              <w:t>“VRI”)</w:t>
            </w:r>
          </w:p>
        </w:tc>
      </w:tr>
      <w:tr w:rsidR="008952B2" w:rsidTr="009F3BD5">
        <w:trPr>
          <w:trHeight w:val="1169"/>
        </w:trPr>
        <w:tc>
          <w:tcPr>
            <w:tcW w:w="1975" w:type="dxa"/>
            <w:vAlign w:val="center"/>
          </w:tcPr>
          <w:p w:rsidR="006A32B8" w:rsidRPr="00885632" w:rsidRDefault="00854E29" w:rsidP="00C20E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="00885632" w:rsidRPr="00885632">
              <w:rPr>
                <w:sz w:val="16"/>
                <w:szCs w:val="16"/>
              </w:rPr>
              <w:t>:</w:t>
            </w:r>
            <w:r w:rsidR="00F1215E">
              <w:rPr>
                <w:sz w:val="16"/>
                <w:szCs w:val="16"/>
              </w:rPr>
              <w:t xml:space="preserve"> </w:t>
            </w:r>
            <w:r w:rsidR="00C626D1">
              <w:rPr>
                <w:sz w:val="16"/>
                <w:szCs w:val="16"/>
              </w:rPr>
              <w:t>DARK BLUE</w:t>
            </w:r>
          </w:p>
          <w:p w:rsidR="00F1215E" w:rsidRPr="00C20EFC" w:rsidRDefault="00C20EFC" w:rsidP="00F1215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</w:t>
            </w:r>
            <w:r w:rsidR="00F1215E" w:rsidRPr="00F1215E">
              <w:rPr>
                <w:sz w:val="16"/>
                <w:szCs w:val="16"/>
              </w:rPr>
              <w:t>: WHITE</w:t>
            </w:r>
          </w:p>
          <w:p w:rsidR="008455DD" w:rsidRPr="00C20EFC" w:rsidRDefault="008455DD" w:rsidP="006119D7">
            <w:pPr>
              <w:rPr>
                <w:sz w:val="16"/>
                <w:szCs w:val="16"/>
              </w:rPr>
            </w:pPr>
          </w:p>
        </w:tc>
        <w:tc>
          <w:tcPr>
            <w:tcW w:w="2485" w:type="dxa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66AB8F" wp14:editId="06D05808">
                  <wp:extent cx="1444752" cy="685800"/>
                  <wp:effectExtent l="0" t="0" r="3175" b="0"/>
                  <wp:docPr id="7" name="Picture 7" descr="M:\Branding\Logo\Malka\Logo guideline\mcg_logo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cg_logo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752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vAlign w:val="center"/>
          </w:tcPr>
          <w:p w:rsidR="008952B2" w:rsidRDefault="007B58FD" w:rsidP="008455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DDE89" wp14:editId="51DEE704">
                  <wp:extent cx="1828800" cy="685800"/>
                  <wp:effectExtent l="0" t="0" r="0" b="0"/>
                  <wp:docPr id="5" name="Picture 5" descr="M:\Branding\Logo\Malka\Logo guideline\mcg_full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:\Branding\Logo\Malka\Logo guideline\mcg_full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D8D9DB"/>
            <w:vAlign w:val="center"/>
          </w:tcPr>
          <w:p w:rsidR="006473FC" w:rsidRPr="002A6FE3" w:rsidRDefault="00E54B4D" w:rsidP="006473FC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Foreground</w:t>
            </w:r>
            <w:r w:rsidR="00854E29" w:rsidRPr="002A6FE3">
              <w:rPr>
                <w:sz w:val="16"/>
                <w:szCs w:val="16"/>
              </w:rPr>
              <w:t>: WHITE</w:t>
            </w:r>
          </w:p>
          <w:p w:rsidR="00E54B4D" w:rsidRPr="00DC292A" w:rsidRDefault="00E54B4D" w:rsidP="00425217">
            <w:pPr>
              <w:rPr>
                <w:color w:val="1E2047"/>
                <w:sz w:val="16"/>
                <w:szCs w:val="16"/>
                <w:u w:val="single"/>
              </w:rPr>
            </w:pPr>
            <w:r w:rsidRPr="002A6FE3">
              <w:rPr>
                <w:sz w:val="16"/>
                <w:szCs w:val="16"/>
              </w:rPr>
              <w:t>Background</w:t>
            </w:r>
            <w:r w:rsidR="007758BD" w:rsidRPr="002A6FE3">
              <w:rPr>
                <w:sz w:val="16"/>
                <w:szCs w:val="16"/>
              </w:rPr>
              <w:t xml:space="preserve">: </w:t>
            </w:r>
            <w:r w:rsidR="00425217" w:rsidRPr="002A6FE3">
              <w:rPr>
                <w:sz w:val="16"/>
                <w:szCs w:val="16"/>
              </w:rPr>
              <w:t>LIGHT GREY</w:t>
            </w:r>
          </w:p>
        </w:tc>
        <w:tc>
          <w:tcPr>
            <w:tcW w:w="2485" w:type="dxa"/>
            <w:shd w:val="clear" w:color="auto" w:fill="D8D9DB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51559A" wp14:editId="1E4DDAED">
                  <wp:extent cx="1435608" cy="685800"/>
                  <wp:effectExtent l="0" t="0" r="0" b="0"/>
                  <wp:docPr id="6" name="Picture 6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608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D8D9DB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D471D1" wp14:editId="101F2FDA">
                  <wp:extent cx="1828800" cy="685800"/>
                  <wp:effectExtent l="0" t="0" r="0" b="0"/>
                  <wp:docPr id="1" name="Picture 1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19194E"/>
            <w:vAlign w:val="center"/>
          </w:tcPr>
          <w:p w:rsidR="00854E29" w:rsidRPr="00854E29" w:rsidRDefault="00854E29" w:rsidP="00854E29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>Foreground: WHITE</w:t>
            </w:r>
          </w:p>
          <w:p w:rsidR="008952B2" w:rsidRPr="00A55511" w:rsidRDefault="00854E29" w:rsidP="004E76C3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 xml:space="preserve">Background: </w:t>
            </w:r>
            <w:r w:rsidR="004E76C3">
              <w:rPr>
                <w:color w:val="FFFFFF" w:themeColor="background1"/>
                <w:sz w:val="16"/>
                <w:szCs w:val="16"/>
              </w:rPr>
              <w:t>LIGHT BLUE</w:t>
            </w:r>
          </w:p>
        </w:tc>
        <w:tc>
          <w:tcPr>
            <w:tcW w:w="2485" w:type="dxa"/>
            <w:shd w:val="clear" w:color="auto" w:fill="19194E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7B7844" wp14:editId="76C199C6">
                  <wp:extent cx="1439545" cy="682625"/>
                  <wp:effectExtent l="0" t="0" r="8255" b="3175"/>
                  <wp:docPr id="8" name="Picture 8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19194E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352F4C" wp14:editId="1F6465E1">
                  <wp:extent cx="1828800" cy="685800"/>
                  <wp:effectExtent l="0" t="0" r="0" b="0"/>
                  <wp:docPr id="2" name="Picture 2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250"/>
        </w:trPr>
        <w:tc>
          <w:tcPr>
            <w:tcW w:w="1975" w:type="dxa"/>
            <w:shd w:val="clear" w:color="auto" w:fill="000033"/>
            <w:vAlign w:val="center"/>
          </w:tcPr>
          <w:p w:rsidR="00854E29" w:rsidRPr="00854E29" w:rsidRDefault="00854E29" w:rsidP="00854E29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>Foreground: WHITE</w:t>
            </w:r>
          </w:p>
          <w:p w:rsidR="008952B2" w:rsidRPr="00C20EFC" w:rsidRDefault="00854E29" w:rsidP="006F4637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 xml:space="preserve">Background: </w:t>
            </w:r>
            <w:r w:rsidR="006F4637">
              <w:rPr>
                <w:sz w:val="16"/>
                <w:szCs w:val="16"/>
              </w:rPr>
              <w:t>DARK BLUE</w:t>
            </w:r>
          </w:p>
        </w:tc>
        <w:tc>
          <w:tcPr>
            <w:tcW w:w="2485" w:type="dxa"/>
            <w:shd w:val="clear" w:color="auto" w:fill="000033"/>
            <w:vAlign w:val="center"/>
          </w:tcPr>
          <w:p w:rsidR="008952B2" w:rsidRPr="006F4637" w:rsidRDefault="004D35D3" w:rsidP="008952B2">
            <w:pPr>
              <w:jc w:val="center"/>
              <w:rPr>
                <w:color w:val="000033"/>
              </w:rPr>
            </w:pPr>
            <w:r>
              <w:rPr>
                <w:noProof/>
              </w:rPr>
              <w:drawing>
                <wp:inline distT="0" distB="0" distL="0" distR="0" wp14:anchorId="69A53889" wp14:editId="0276CAC5">
                  <wp:extent cx="1439545" cy="682625"/>
                  <wp:effectExtent l="0" t="0" r="8255" b="3175"/>
                  <wp:docPr id="9" name="Picture 9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000033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4DA9BB" wp14:editId="18752D53">
                  <wp:extent cx="1828800" cy="685800"/>
                  <wp:effectExtent l="0" t="0" r="0" b="0"/>
                  <wp:docPr id="3" name="Picture 3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22C0" w:rsidRDefault="006022C0">
      <w:pPr>
        <w:rPr>
          <w:vertAlign w:val="superscri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75"/>
        <w:gridCol w:w="5130"/>
      </w:tblGrid>
      <w:tr w:rsidR="006022C0" w:rsidRPr="007723F8" w:rsidTr="004A5D2A">
        <w:trPr>
          <w:trHeight w:val="143"/>
        </w:trPr>
        <w:tc>
          <w:tcPr>
            <w:tcW w:w="2875" w:type="dxa"/>
            <w:vAlign w:val="center"/>
          </w:tcPr>
          <w:p w:rsidR="006022C0" w:rsidRPr="001E1EC3" w:rsidRDefault="006022C0" w:rsidP="008D56BE">
            <w:pPr>
              <w:jc w:val="center"/>
            </w:pPr>
            <w:r w:rsidRPr="001E1EC3">
              <w:t>Colour</w:t>
            </w:r>
          </w:p>
        </w:tc>
        <w:tc>
          <w:tcPr>
            <w:tcW w:w="5130" w:type="dxa"/>
            <w:vAlign w:val="center"/>
          </w:tcPr>
          <w:p w:rsidR="006022C0" w:rsidRPr="001E1EC3" w:rsidRDefault="006022C0" w:rsidP="006022C0">
            <w:pPr>
              <w:jc w:val="center"/>
            </w:pPr>
            <w:r w:rsidRPr="001E1EC3">
              <w:t xml:space="preserve">Logo with </w:t>
            </w:r>
            <w:r w:rsidR="00042C80">
              <w:t xml:space="preserve">full </w:t>
            </w:r>
            <w:r>
              <w:t>text</w:t>
            </w:r>
          </w:p>
        </w:tc>
      </w:tr>
      <w:tr w:rsidR="006022C0" w:rsidTr="004A5D2A">
        <w:trPr>
          <w:trHeight w:val="1169"/>
        </w:trPr>
        <w:tc>
          <w:tcPr>
            <w:tcW w:w="2875" w:type="dxa"/>
            <w:vAlign w:val="center"/>
          </w:tcPr>
          <w:p w:rsidR="006022C0" w:rsidRPr="00885632" w:rsidRDefault="006022C0" w:rsidP="008D56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Pr="00885632"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DARK BLUE</w:t>
            </w:r>
            <w:r w:rsidR="00ED4B5C">
              <w:rPr>
                <w:sz w:val="16"/>
                <w:szCs w:val="16"/>
              </w:rPr>
              <w:t>, RED</w:t>
            </w:r>
          </w:p>
          <w:p w:rsidR="006022C0" w:rsidRPr="00C20EFC" w:rsidRDefault="006022C0" w:rsidP="008D56B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Background: WHITE</w:t>
            </w:r>
          </w:p>
          <w:p w:rsidR="006022C0" w:rsidRPr="00C20EFC" w:rsidRDefault="006022C0" w:rsidP="008D56BE">
            <w:pPr>
              <w:rPr>
                <w:sz w:val="16"/>
                <w:szCs w:val="16"/>
              </w:rPr>
            </w:pPr>
          </w:p>
        </w:tc>
        <w:tc>
          <w:tcPr>
            <w:tcW w:w="5130" w:type="dxa"/>
            <w:vAlign w:val="center"/>
          </w:tcPr>
          <w:p w:rsidR="006022C0" w:rsidRDefault="00670A63" w:rsidP="008D56BE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0.5pt;height:53.8pt">
                  <v:imagedata r:id="rId11" o:title="mcg_full_blue_malka_communications_group"/>
                </v:shape>
              </w:pict>
            </w:r>
          </w:p>
        </w:tc>
      </w:tr>
      <w:tr w:rsidR="00ED4B5C" w:rsidTr="004A5D2A">
        <w:trPr>
          <w:trHeight w:val="1169"/>
        </w:trPr>
        <w:tc>
          <w:tcPr>
            <w:tcW w:w="2875" w:type="dxa"/>
            <w:vAlign w:val="center"/>
          </w:tcPr>
          <w:p w:rsidR="00ED4B5C" w:rsidRPr="00885632" w:rsidRDefault="00ED4B5C" w:rsidP="00ED4B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Pr="00885632"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DARK BLUE, RED</w:t>
            </w:r>
          </w:p>
          <w:p w:rsidR="00ED4B5C" w:rsidRDefault="00ED4B5C" w:rsidP="008D56B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Background: WHITE</w:t>
            </w:r>
          </w:p>
        </w:tc>
        <w:tc>
          <w:tcPr>
            <w:tcW w:w="5130" w:type="dxa"/>
            <w:vAlign w:val="center"/>
          </w:tcPr>
          <w:p w:rsidR="00ED4B5C" w:rsidRDefault="00670A63" w:rsidP="008D56BE">
            <w:pPr>
              <w:jc w:val="center"/>
            </w:pPr>
            <w:r>
              <w:pict>
                <v:shape id="_x0000_i1026" type="#_x0000_t75" style="width:102.05pt;height:53.8pt">
                  <v:imagedata r:id="rId12" o:title="mcg_full_blue_middle_east"/>
                </v:shape>
              </w:pict>
            </w:r>
          </w:p>
        </w:tc>
      </w:tr>
      <w:tr w:rsidR="00ED4B5C" w:rsidTr="004A5D2A">
        <w:trPr>
          <w:trHeight w:val="1169"/>
        </w:trPr>
        <w:tc>
          <w:tcPr>
            <w:tcW w:w="2875" w:type="dxa"/>
            <w:vAlign w:val="center"/>
          </w:tcPr>
          <w:p w:rsidR="00ED4B5C" w:rsidRPr="00885632" w:rsidRDefault="00ED4B5C" w:rsidP="00ED4B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Pr="00885632"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DARK BLUE, RED</w:t>
            </w:r>
          </w:p>
          <w:p w:rsidR="00ED4B5C" w:rsidRDefault="00ED4B5C" w:rsidP="008D56B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Background: WHITE</w:t>
            </w:r>
          </w:p>
        </w:tc>
        <w:tc>
          <w:tcPr>
            <w:tcW w:w="5130" w:type="dxa"/>
            <w:vAlign w:val="center"/>
          </w:tcPr>
          <w:p w:rsidR="00ED4B5C" w:rsidRDefault="00ED4B5C" w:rsidP="008D56B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31629" cy="685800"/>
                  <wp:effectExtent l="0" t="0" r="6985" b="0"/>
                  <wp:docPr id="26" name="Picture 26" descr="C:\Users\Devin\AppData\Local\Microsoft\Windows\INetCache\Content.Word\malkavri_full_blue_vcs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Devin\AppData\Local\Microsoft\Windows\INetCache\Content.Word\malkavri_full_blue_vcs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629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6022C0" w:rsidRDefault="006022C0">
      <w:pPr>
        <w:rPr>
          <w:vertAlign w:val="superscript"/>
        </w:rPr>
      </w:pPr>
    </w:p>
    <w:p w:rsidR="00D25D2E" w:rsidRDefault="009F3BD5">
      <w:r>
        <w:rPr>
          <w:vertAlign w:val="superscript"/>
        </w:rPr>
        <w:br/>
      </w:r>
      <w:r w:rsidR="007A0C2A" w:rsidRPr="007A0C2A">
        <w:rPr>
          <w:vertAlign w:val="superscript"/>
        </w:rPr>
        <w:t>1</w:t>
      </w:r>
      <w:r w:rsidR="007A0C2A">
        <w:t xml:space="preserve"> use of darker shade of </w:t>
      </w:r>
      <w:r w:rsidR="00C626D1">
        <w:t xml:space="preserve">blue </w:t>
      </w:r>
      <w:r w:rsidR="006360EF">
        <w:t xml:space="preserve">or </w:t>
      </w:r>
      <w:r w:rsidR="00C626D1">
        <w:t xml:space="preserve">orange </w:t>
      </w:r>
      <w:r w:rsidR="007A0C2A">
        <w:t xml:space="preserve">is permitted if </w:t>
      </w:r>
      <w:r w:rsidR="006360EF">
        <w:t xml:space="preserve">it </w:t>
      </w:r>
      <w:r w:rsidR="00731E9A">
        <w:t xml:space="preserve">looks </w:t>
      </w:r>
      <w:r w:rsidR="007A0C2A">
        <w:t xml:space="preserve">better. Please </w:t>
      </w:r>
      <w:r w:rsidR="00731E9A">
        <w:t xml:space="preserve">send an </w:t>
      </w:r>
      <w:r w:rsidR="007A0C2A">
        <w:t xml:space="preserve">email to </w:t>
      </w:r>
      <w:r w:rsidR="00C626D1" w:rsidRPr="00C626D1">
        <w:t>Nataly@malka</w:t>
      </w:r>
      <w:r w:rsidR="00C626D1">
        <w:t>comm.com</w:t>
      </w:r>
      <w:r w:rsidR="00731E9A">
        <w:t xml:space="preserve"> wi</w:t>
      </w:r>
      <w:r w:rsidR="007A0C2A">
        <w:t xml:space="preserve">th the colour code for possible </w:t>
      </w:r>
      <w:r w:rsidR="00731E9A">
        <w:t xml:space="preserve">update to </w:t>
      </w:r>
      <w:r w:rsidR="007A0C2A">
        <w:t>standard.</w:t>
      </w:r>
    </w:p>
    <w:p w:rsidR="00A81BAD" w:rsidRDefault="009A7062">
      <w:r>
        <w:t xml:space="preserve">Download the EMF files </w:t>
      </w:r>
      <w:r w:rsidR="009F3BD5">
        <w:t xml:space="preserve">by clicking on the link </w:t>
      </w:r>
      <w:r>
        <w:t>and insert i</w:t>
      </w:r>
      <w:r w:rsidR="00A81BAD">
        <w:t>n</w:t>
      </w:r>
      <w:r>
        <w:t>to</w:t>
      </w:r>
      <w:r w:rsidR="00A81BAD">
        <w:t xml:space="preserve"> Microsoft Word</w:t>
      </w:r>
      <w:r>
        <w:t xml:space="preserve"> via</w:t>
      </w:r>
      <w:r w:rsidR="00A81BAD">
        <w:t xml:space="preserve"> </w:t>
      </w:r>
      <w:r w:rsidR="00A81BAD" w:rsidRPr="00E904A5">
        <w:rPr>
          <w:i/>
        </w:rPr>
        <w:t>Insert &gt; Picture</w:t>
      </w:r>
    </w:p>
    <w:p w:rsidR="009F3BD5" w:rsidRDefault="008F0157">
      <w:proofErr w:type="spellStart"/>
      <w:r>
        <w:t>mcg_full_blue</w:t>
      </w:r>
      <w:r w:rsidR="00231F03" w:rsidRPr="00E00E74">
        <w:t>.emf</w:t>
      </w:r>
      <w:proofErr w:type="spellEnd"/>
      <w:r w:rsidR="00231F03">
        <w:br/>
      </w:r>
      <w:proofErr w:type="spellStart"/>
      <w:r w:rsidR="00580DAB" w:rsidRPr="00E00E74">
        <w:t>mcg_full_white.emf</w:t>
      </w:r>
      <w:proofErr w:type="spellEnd"/>
      <w:r w:rsidR="00580DAB">
        <w:br/>
      </w:r>
      <w:proofErr w:type="spellStart"/>
      <w:r>
        <w:t>mcg_logo_blue</w:t>
      </w:r>
      <w:r w:rsidR="00BB133C" w:rsidRPr="00E00E74">
        <w:t>.emf</w:t>
      </w:r>
      <w:proofErr w:type="spellEnd"/>
      <w:r>
        <w:br/>
      </w:r>
      <w:proofErr w:type="spellStart"/>
      <w:r>
        <w:t>mcg_logo_white</w:t>
      </w:r>
      <w:r w:rsidRPr="00E00E74">
        <w:t>.emf</w:t>
      </w:r>
      <w:proofErr w:type="spellEnd"/>
    </w:p>
    <w:p w:rsidR="00BB133C" w:rsidRPr="008139B1" w:rsidRDefault="009F3BD5">
      <w:pPr>
        <w:rPr>
          <w:rStyle w:val="Hyperlink"/>
          <w:color w:val="auto"/>
        </w:rPr>
      </w:pPr>
      <w:r w:rsidRPr="008F0157">
        <w:rPr>
          <w:noProof/>
        </w:rPr>
        <w:drawing>
          <wp:inline distT="0" distB="0" distL="0" distR="0" wp14:anchorId="1942D22E" wp14:editId="3385DC91">
            <wp:extent cx="1984075" cy="102540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9129" cy="10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33C" w:rsidRPr="008139B1" w:rsidSect="00042C8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EC8" w:rsidRDefault="00F70EC8" w:rsidP="007A0C2A">
      <w:pPr>
        <w:spacing w:after="0" w:line="240" w:lineRule="auto"/>
      </w:pPr>
      <w:r>
        <w:separator/>
      </w:r>
    </w:p>
  </w:endnote>
  <w:end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5FF" w:rsidRPr="00042C80" w:rsidRDefault="004A5D2A" w:rsidP="00042C80">
    <w:pPr>
      <w:pStyle w:val="Footer"/>
      <w:jc w:val="center"/>
    </w:pPr>
    <w:r w:rsidRPr="00042C8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BE58E" wp14:editId="23F242C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14623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042C80">
      <w:rPr>
        <w:rFonts w:asciiTheme="majorHAnsi" w:eastAsiaTheme="majorEastAsia" w:hAnsiTheme="majorHAnsi" w:cstheme="majorBidi"/>
        <w:sz w:val="20"/>
        <w:szCs w:val="20"/>
      </w:rPr>
      <w:t xml:space="preserve"> </w:t>
    </w:r>
    <w:r w:rsidRPr="00042C80">
      <w:rPr>
        <w:rFonts w:eastAsiaTheme="minorEastAsia"/>
        <w:sz w:val="20"/>
        <w:szCs w:val="20"/>
      </w:rPr>
      <w:fldChar w:fldCharType="begin"/>
    </w:r>
    <w:r w:rsidRPr="00042C80">
      <w:rPr>
        <w:sz w:val="20"/>
        <w:szCs w:val="20"/>
      </w:rPr>
      <w:instrText xml:space="preserve"> PAGE    \* MERGEFORMAT </w:instrText>
    </w:r>
    <w:r w:rsidRPr="00042C80">
      <w:rPr>
        <w:rFonts w:eastAsiaTheme="minorEastAsia"/>
        <w:sz w:val="20"/>
        <w:szCs w:val="20"/>
      </w:rPr>
      <w:fldChar w:fldCharType="separate"/>
    </w:r>
    <w:r w:rsidR="00042C80" w:rsidRPr="00042C80">
      <w:rPr>
        <w:rFonts w:asciiTheme="majorHAnsi" w:eastAsiaTheme="majorEastAsia" w:hAnsiTheme="majorHAnsi" w:cstheme="majorBidi"/>
        <w:noProof/>
        <w:sz w:val="20"/>
        <w:szCs w:val="20"/>
      </w:rPr>
      <w:t>1</w:t>
    </w:r>
    <w:r w:rsidRPr="00042C80">
      <w:rPr>
        <w:rFonts w:asciiTheme="majorHAnsi" w:eastAsiaTheme="majorEastAsia" w:hAnsiTheme="majorHAnsi" w:cstheme="majorBid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EC8" w:rsidRDefault="00F70EC8" w:rsidP="007A0C2A">
      <w:pPr>
        <w:spacing w:after="0" w:line="240" w:lineRule="auto"/>
      </w:pPr>
      <w:r>
        <w:separator/>
      </w:r>
    </w:p>
  </w:footnote>
  <w:foot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3E6F" w:rsidRDefault="0024477F">
    <w:pPr>
      <w:pStyle w:val="Header"/>
    </w:pPr>
    <w:r>
      <w:t>Rev. 2016.04</w:t>
    </w:r>
    <w:r w:rsidR="00557C56">
      <w:t>.07</w:t>
    </w:r>
    <w:r w:rsidR="00F93E6F">
      <w:ptab w:relativeTo="margin" w:alignment="center" w:leader="none"/>
    </w:r>
    <w:r w:rsidR="00F93E6F" w:rsidRPr="00F93E6F">
      <w:rPr>
        <w:b/>
        <w:sz w:val="32"/>
        <w:szCs w:val="32"/>
      </w:rPr>
      <w:t>***** DRAFT *****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2E"/>
    <w:rsid w:val="00042C80"/>
    <w:rsid w:val="00052F58"/>
    <w:rsid w:val="000D5B69"/>
    <w:rsid w:val="00101EBF"/>
    <w:rsid w:val="001725FF"/>
    <w:rsid w:val="00182A6D"/>
    <w:rsid w:val="001A5AB5"/>
    <w:rsid w:val="001D03D2"/>
    <w:rsid w:val="001E1EC3"/>
    <w:rsid w:val="00215A65"/>
    <w:rsid w:val="00231F03"/>
    <w:rsid w:val="002400F0"/>
    <w:rsid w:val="0024477F"/>
    <w:rsid w:val="00254003"/>
    <w:rsid w:val="0027208E"/>
    <w:rsid w:val="0028543D"/>
    <w:rsid w:val="002A379D"/>
    <w:rsid w:val="002A6FE3"/>
    <w:rsid w:val="00336D96"/>
    <w:rsid w:val="00425217"/>
    <w:rsid w:val="004351B9"/>
    <w:rsid w:val="004A5D2A"/>
    <w:rsid w:val="004D3015"/>
    <w:rsid w:val="004D35D3"/>
    <w:rsid w:val="004E76C3"/>
    <w:rsid w:val="00557C56"/>
    <w:rsid w:val="00580DAB"/>
    <w:rsid w:val="005860A7"/>
    <w:rsid w:val="00597AC2"/>
    <w:rsid w:val="005F0B37"/>
    <w:rsid w:val="006022C0"/>
    <w:rsid w:val="006119D7"/>
    <w:rsid w:val="006248DD"/>
    <w:rsid w:val="00634FFA"/>
    <w:rsid w:val="006360EF"/>
    <w:rsid w:val="006473FC"/>
    <w:rsid w:val="00670A63"/>
    <w:rsid w:val="006A32B8"/>
    <w:rsid w:val="006B21D5"/>
    <w:rsid w:val="006C7DEC"/>
    <w:rsid w:val="006D3FFB"/>
    <w:rsid w:val="006F4637"/>
    <w:rsid w:val="006F5035"/>
    <w:rsid w:val="00701E98"/>
    <w:rsid w:val="00731E9A"/>
    <w:rsid w:val="007723F8"/>
    <w:rsid w:val="007758BD"/>
    <w:rsid w:val="007A0C2A"/>
    <w:rsid w:val="007B58FD"/>
    <w:rsid w:val="008139B1"/>
    <w:rsid w:val="00815DD1"/>
    <w:rsid w:val="008455DD"/>
    <w:rsid w:val="00854E29"/>
    <w:rsid w:val="00874888"/>
    <w:rsid w:val="00885632"/>
    <w:rsid w:val="008952B2"/>
    <w:rsid w:val="008A4843"/>
    <w:rsid w:val="008F0157"/>
    <w:rsid w:val="009A7062"/>
    <w:rsid w:val="009D436C"/>
    <w:rsid w:val="009F3BD5"/>
    <w:rsid w:val="00A55511"/>
    <w:rsid w:val="00A81BAD"/>
    <w:rsid w:val="00A81BFD"/>
    <w:rsid w:val="00B54D72"/>
    <w:rsid w:val="00B82C6D"/>
    <w:rsid w:val="00BB133C"/>
    <w:rsid w:val="00C15F91"/>
    <w:rsid w:val="00C20EFC"/>
    <w:rsid w:val="00C626D1"/>
    <w:rsid w:val="00C657C4"/>
    <w:rsid w:val="00C96B96"/>
    <w:rsid w:val="00CB5CE9"/>
    <w:rsid w:val="00CC0B7C"/>
    <w:rsid w:val="00CF7F27"/>
    <w:rsid w:val="00D255A2"/>
    <w:rsid w:val="00D25D2E"/>
    <w:rsid w:val="00D31113"/>
    <w:rsid w:val="00D50179"/>
    <w:rsid w:val="00DC292A"/>
    <w:rsid w:val="00E00E74"/>
    <w:rsid w:val="00E3039C"/>
    <w:rsid w:val="00E54B4D"/>
    <w:rsid w:val="00E82452"/>
    <w:rsid w:val="00E83A71"/>
    <w:rsid w:val="00E904A5"/>
    <w:rsid w:val="00E94011"/>
    <w:rsid w:val="00E95C8B"/>
    <w:rsid w:val="00E96CEA"/>
    <w:rsid w:val="00EB1C61"/>
    <w:rsid w:val="00ED4B5C"/>
    <w:rsid w:val="00EF23A9"/>
    <w:rsid w:val="00EF3629"/>
    <w:rsid w:val="00F1215E"/>
    <w:rsid w:val="00F70EC8"/>
    <w:rsid w:val="00F90D2A"/>
    <w:rsid w:val="00F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6AF127-AD7B-4A8D-911A-B9D8F42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C2A"/>
  </w:style>
  <w:style w:type="paragraph" w:styleId="Footer">
    <w:name w:val="footer"/>
    <w:basedOn w:val="Normal"/>
    <w:link w:val="Foot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C2A"/>
  </w:style>
  <w:style w:type="character" w:styleId="Hyperlink">
    <w:name w:val="Hyperlink"/>
    <w:basedOn w:val="DefaultParagraphFont"/>
    <w:uiPriority w:val="99"/>
    <w:unhideWhenUsed/>
    <w:rsid w:val="00EB1C61"/>
    <w:rPr>
      <w:color w:val="0563C1" w:themeColor="hyperlink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8421A-F019-43A8-8D78-DE44A2906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Currie</dc:creator>
  <cp:keywords/>
  <dc:description/>
  <cp:lastModifiedBy>Devin</cp:lastModifiedBy>
  <cp:revision>11</cp:revision>
  <cp:lastPrinted>2016-01-07T06:46:00Z</cp:lastPrinted>
  <dcterms:created xsi:type="dcterms:W3CDTF">2016-04-08T00:11:00Z</dcterms:created>
  <dcterms:modified xsi:type="dcterms:W3CDTF">2016-04-08T00:36:00Z</dcterms:modified>
</cp:coreProperties>
</file>