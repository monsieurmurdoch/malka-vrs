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DEA" w:rsidRDefault="001C1DEA" w:rsidP="00E904A5">
      <w:pPr>
        <w:rPr>
          <w:b/>
          <w:sz w:val="32"/>
          <w:szCs w:val="32"/>
          <w:u w:val="single"/>
        </w:rPr>
      </w:pPr>
    </w:p>
    <w:p w:rsidR="00E54B4D" w:rsidRPr="006C29B9" w:rsidRDefault="00215A65" w:rsidP="00E904A5">
      <w:pPr>
        <w:rPr>
          <w:rFonts w:ascii="Century Gothic" w:hAnsi="Century Gothic"/>
          <w:b/>
          <w:sz w:val="32"/>
          <w:szCs w:val="32"/>
          <w:u w:val="single"/>
        </w:rPr>
      </w:pPr>
      <w:r w:rsidRPr="006C29B9">
        <w:rPr>
          <w:rFonts w:ascii="Century Gothic" w:hAnsi="Century Gothic"/>
          <w:b/>
          <w:sz w:val="32"/>
          <w:szCs w:val="32"/>
          <w:u w:val="single"/>
        </w:rPr>
        <w:t>Malka</w:t>
      </w:r>
      <w:r w:rsidR="00E54B4D" w:rsidRPr="006C29B9">
        <w:rPr>
          <w:rFonts w:ascii="Century Gothic" w:hAnsi="Century Gothic"/>
          <w:b/>
          <w:sz w:val="32"/>
          <w:szCs w:val="32"/>
          <w:u w:val="single"/>
        </w:rPr>
        <w:t xml:space="preserve"> </w:t>
      </w:r>
      <w:r w:rsidR="00815DD1" w:rsidRPr="006C29B9">
        <w:rPr>
          <w:rFonts w:ascii="Century Gothic" w:hAnsi="Century Gothic"/>
          <w:b/>
          <w:sz w:val="32"/>
          <w:szCs w:val="32"/>
          <w:u w:val="single"/>
        </w:rPr>
        <w:t>Communications</w:t>
      </w:r>
      <w:r w:rsidR="00731E9A" w:rsidRPr="006C29B9">
        <w:rPr>
          <w:rFonts w:ascii="Century Gothic" w:hAnsi="Century Gothic"/>
          <w:b/>
          <w:sz w:val="32"/>
          <w:szCs w:val="32"/>
          <w:u w:val="single"/>
        </w:rPr>
        <w:t xml:space="preserve"> – Logo Guidelines</w:t>
      </w:r>
      <w:r w:rsidR="006D3FFB" w:rsidRPr="006C29B9">
        <w:rPr>
          <w:rFonts w:ascii="Century Gothic" w:hAnsi="Century Gothic"/>
          <w:b/>
          <w:sz w:val="32"/>
          <w:szCs w:val="32"/>
          <w:u w:val="single"/>
        </w:rPr>
        <w:br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7"/>
        <w:gridCol w:w="1988"/>
        <w:gridCol w:w="937"/>
        <w:gridCol w:w="1853"/>
        <w:gridCol w:w="1467"/>
        <w:gridCol w:w="2043"/>
      </w:tblGrid>
      <w:tr w:rsidR="004D35D3" w:rsidRPr="006C29B9" w:rsidTr="00643144">
        <w:trPr>
          <w:trHeight w:val="202"/>
          <w:jc w:val="center"/>
        </w:trPr>
        <w:tc>
          <w:tcPr>
            <w:tcW w:w="977" w:type="dxa"/>
            <w:vAlign w:val="center"/>
          </w:tcPr>
          <w:p w:rsidR="004D35D3" w:rsidRPr="006C29B9" w:rsidRDefault="001C1DEA" w:rsidP="0099352D">
            <w:pPr>
              <w:ind w:left="-18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</w:t>
            </w:r>
            <w:r w:rsidR="004D35D3" w:rsidRPr="006C29B9">
              <w:rPr>
                <w:rFonts w:ascii="Century Gothic" w:hAnsi="Century Gothic"/>
                <w:b/>
                <w:sz w:val="24"/>
                <w:szCs w:val="24"/>
              </w:rPr>
              <w:t>r</w:t>
            </w:r>
          </w:p>
        </w:tc>
        <w:tc>
          <w:tcPr>
            <w:tcW w:w="1988" w:type="dxa"/>
            <w:vAlign w:val="center"/>
          </w:tcPr>
          <w:p w:rsidR="004D35D3" w:rsidRPr="006C29B9" w:rsidRDefault="001C1DEA" w:rsidP="0099352D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</w:t>
            </w:r>
            <w:r w:rsidR="004D35D3" w:rsidRPr="006C29B9">
              <w:rPr>
                <w:rFonts w:ascii="Century Gothic" w:hAnsi="Century Gothic"/>
                <w:b/>
                <w:sz w:val="24"/>
                <w:szCs w:val="24"/>
              </w:rPr>
              <w:t>r Code</w:t>
            </w:r>
          </w:p>
        </w:tc>
        <w:tc>
          <w:tcPr>
            <w:tcW w:w="937" w:type="dxa"/>
            <w:vAlign w:val="center"/>
          </w:tcPr>
          <w:p w:rsidR="004D35D3" w:rsidRPr="006C29B9" w:rsidRDefault="001C1DEA" w:rsidP="0099352D">
            <w:pPr>
              <w:ind w:left="-18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</w:t>
            </w:r>
            <w:r w:rsidR="004D35D3" w:rsidRPr="006C29B9">
              <w:rPr>
                <w:rFonts w:ascii="Century Gothic" w:hAnsi="Century Gothic"/>
                <w:b/>
                <w:sz w:val="24"/>
                <w:szCs w:val="24"/>
              </w:rPr>
              <w:t>r</w:t>
            </w:r>
          </w:p>
        </w:tc>
        <w:tc>
          <w:tcPr>
            <w:tcW w:w="1853" w:type="dxa"/>
            <w:vAlign w:val="center"/>
          </w:tcPr>
          <w:p w:rsidR="004D35D3" w:rsidRPr="006C29B9" w:rsidRDefault="001C1DEA" w:rsidP="0099352D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</w:t>
            </w:r>
            <w:r w:rsidR="004D35D3" w:rsidRPr="006C29B9">
              <w:rPr>
                <w:rFonts w:ascii="Century Gothic" w:hAnsi="Century Gothic"/>
                <w:b/>
                <w:sz w:val="24"/>
                <w:szCs w:val="24"/>
              </w:rPr>
              <w:t>r Code</w:t>
            </w:r>
          </w:p>
        </w:tc>
        <w:tc>
          <w:tcPr>
            <w:tcW w:w="1467" w:type="dxa"/>
            <w:vAlign w:val="center"/>
          </w:tcPr>
          <w:p w:rsidR="004D35D3" w:rsidRPr="006C29B9" w:rsidRDefault="001C1DEA" w:rsidP="0099352D">
            <w:pPr>
              <w:ind w:left="-18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</w:t>
            </w:r>
            <w:r w:rsidR="004D35D3" w:rsidRPr="006C29B9">
              <w:rPr>
                <w:rFonts w:ascii="Century Gothic" w:hAnsi="Century Gothic"/>
                <w:b/>
                <w:sz w:val="24"/>
                <w:szCs w:val="24"/>
              </w:rPr>
              <w:t>r</w:t>
            </w:r>
          </w:p>
        </w:tc>
        <w:tc>
          <w:tcPr>
            <w:tcW w:w="2043" w:type="dxa"/>
            <w:vAlign w:val="center"/>
          </w:tcPr>
          <w:p w:rsidR="004D35D3" w:rsidRPr="006C29B9" w:rsidRDefault="001C1DEA" w:rsidP="0099352D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</w:t>
            </w:r>
            <w:r w:rsidR="004D35D3" w:rsidRPr="006C29B9">
              <w:rPr>
                <w:rFonts w:ascii="Century Gothic" w:hAnsi="Century Gothic"/>
                <w:b/>
                <w:sz w:val="24"/>
                <w:szCs w:val="24"/>
              </w:rPr>
              <w:t>r Code</w:t>
            </w:r>
          </w:p>
        </w:tc>
      </w:tr>
      <w:tr w:rsidR="004D35D3" w:rsidRPr="006C29B9" w:rsidTr="00643144">
        <w:trPr>
          <w:trHeight w:val="1147"/>
          <w:jc w:val="center"/>
        </w:trPr>
        <w:tc>
          <w:tcPr>
            <w:tcW w:w="977" w:type="dxa"/>
            <w:vAlign w:val="center"/>
          </w:tcPr>
          <w:p w:rsidR="004D35D3" w:rsidRPr="006C29B9" w:rsidRDefault="004D35D3" w:rsidP="004D35D3">
            <w:pPr>
              <w:ind w:left="72" w:hanging="90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WHITE</w:t>
            </w:r>
          </w:p>
        </w:tc>
        <w:tc>
          <w:tcPr>
            <w:tcW w:w="1988" w:type="dxa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#FFFFFF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RGB: 255 255 255</w:t>
            </w:r>
          </w:p>
          <w:p w:rsidR="004D35D3" w:rsidRPr="006C29B9" w:rsidRDefault="004D35D3" w:rsidP="002A379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CMYK: 0 0 0 0</w:t>
            </w:r>
          </w:p>
        </w:tc>
        <w:tc>
          <w:tcPr>
            <w:tcW w:w="937" w:type="dxa"/>
            <w:shd w:val="clear" w:color="auto" w:fill="F47D21"/>
            <w:vAlign w:val="center"/>
          </w:tcPr>
          <w:p w:rsidR="004D35D3" w:rsidRPr="006C29B9" w:rsidRDefault="004D35D3" w:rsidP="004D35D3">
            <w:pPr>
              <w:jc w:val="center"/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ORANGE</w:t>
            </w:r>
          </w:p>
        </w:tc>
        <w:tc>
          <w:tcPr>
            <w:tcW w:w="1853" w:type="dxa"/>
            <w:shd w:val="clear" w:color="auto" w:fill="F47D21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Hex: #</w:t>
            </w:r>
            <w:r w:rsidR="00101EBF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F47D22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RGB:</w:t>
            </w:r>
            <w:r w:rsidR="00101EBF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 244 125 34</w:t>
            </w:r>
          </w:p>
          <w:p w:rsidR="004D35D3" w:rsidRPr="006C29B9" w:rsidRDefault="004D35D3" w:rsidP="002A379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CMYK: </w:t>
            </w:r>
            <w:r w:rsidR="002A379D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1 63 100 0</w:t>
            </w:r>
          </w:p>
        </w:tc>
        <w:tc>
          <w:tcPr>
            <w:tcW w:w="1467" w:type="dxa"/>
            <w:tcBorders>
              <w:bottom w:val="single" w:sz="4" w:space="0" w:color="auto"/>
            </w:tcBorders>
            <w:shd w:val="clear" w:color="auto" w:fill="D8D9DB"/>
            <w:vAlign w:val="center"/>
          </w:tcPr>
          <w:p w:rsidR="004D35D3" w:rsidRPr="006C29B9" w:rsidRDefault="00425217" w:rsidP="004D35D3">
            <w:pPr>
              <w:jc w:val="center"/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LIGHT </w:t>
            </w:r>
            <w:r w:rsidR="00DC292A" w:rsidRPr="006C29B9">
              <w:rPr>
                <w:rFonts w:ascii="Century Gothic" w:hAnsi="Century Gothic"/>
                <w:b/>
                <w:sz w:val="18"/>
                <w:szCs w:val="18"/>
              </w:rPr>
              <w:t>GREY</w:t>
            </w:r>
          </w:p>
        </w:tc>
        <w:tc>
          <w:tcPr>
            <w:tcW w:w="2043" w:type="dxa"/>
            <w:tcBorders>
              <w:bottom w:val="single" w:sz="4" w:space="0" w:color="auto"/>
            </w:tcBorders>
            <w:shd w:val="clear" w:color="auto" w:fill="D8D9DB"/>
            <w:vAlign w:val="center"/>
          </w:tcPr>
          <w:p w:rsidR="007B58FD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</w:t>
            </w:r>
            <w:r w:rsidR="002A6FE3" w:rsidRPr="006C29B9">
              <w:rPr>
                <w:rFonts w:ascii="Century Gothic" w:hAnsi="Century Gothic"/>
                <w:b/>
                <w:sz w:val="18"/>
                <w:szCs w:val="18"/>
              </w:rPr>
              <w:t>D8D9DB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RGB: </w:t>
            </w:r>
            <w:r w:rsidR="007B58FD" w:rsidRPr="006C29B9">
              <w:rPr>
                <w:rFonts w:ascii="Century Gothic" w:hAnsi="Century Gothic"/>
                <w:b/>
                <w:sz w:val="18"/>
                <w:szCs w:val="18"/>
              </w:rPr>
              <w:t>216 217 219</w:t>
            </w:r>
          </w:p>
          <w:p w:rsidR="004D35D3" w:rsidRPr="006C29B9" w:rsidRDefault="004D35D3" w:rsidP="007B58F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CMYK: </w:t>
            </w:r>
            <w:r w:rsidR="002A6FE3" w:rsidRPr="006C29B9">
              <w:rPr>
                <w:rFonts w:ascii="Century Gothic" w:hAnsi="Century Gothic"/>
                <w:b/>
                <w:sz w:val="18"/>
                <w:szCs w:val="18"/>
              </w:rPr>
              <w:t>14 10 10 0</w:t>
            </w:r>
          </w:p>
        </w:tc>
      </w:tr>
      <w:tr w:rsidR="004D35D3" w:rsidRPr="006C29B9" w:rsidTr="00643144">
        <w:trPr>
          <w:trHeight w:val="1171"/>
          <w:jc w:val="center"/>
        </w:trPr>
        <w:tc>
          <w:tcPr>
            <w:tcW w:w="977" w:type="dxa"/>
            <w:shd w:val="clear" w:color="auto" w:fill="19194E"/>
            <w:vAlign w:val="center"/>
          </w:tcPr>
          <w:p w:rsidR="004D35D3" w:rsidRPr="006C29B9" w:rsidRDefault="004D35D3" w:rsidP="004D35D3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LIGHT</w:t>
            </w:r>
            <w:r w:rsidRPr="006C29B9">
              <w:rPr>
                <w:rFonts w:ascii="Century Gothic" w:hAnsi="Century Gothic"/>
                <w:b/>
                <w:sz w:val="18"/>
                <w:szCs w:val="18"/>
              </w:rPr>
              <w:br/>
              <w:t>BLUE</w:t>
            </w:r>
          </w:p>
        </w:tc>
        <w:tc>
          <w:tcPr>
            <w:tcW w:w="1988" w:type="dxa"/>
            <w:shd w:val="clear" w:color="auto" w:fill="19194E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</w:t>
            </w:r>
            <w:r w:rsidR="00425217" w:rsidRPr="006C29B9">
              <w:rPr>
                <w:rFonts w:ascii="Century Gothic" w:hAnsi="Century Gothic"/>
                <w:b/>
                <w:sz w:val="18"/>
                <w:szCs w:val="18"/>
              </w:rPr>
              <w:t>19194E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RGB: </w:t>
            </w:r>
            <w:r w:rsidR="00425217" w:rsidRPr="006C29B9">
              <w:rPr>
                <w:rFonts w:ascii="Century Gothic" w:hAnsi="Century Gothic"/>
                <w:b/>
                <w:sz w:val="18"/>
                <w:szCs w:val="18"/>
              </w:rPr>
              <w:t>25 25 78</w:t>
            </w:r>
          </w:p>
          <w:p w:rsidR="004D35D3" w:rsidRPr="006C29B9" w:rsidRDefault="004D35D3" w:rsidP="002A379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CMYK: </w:t>
            </w:r>
            <w:r w:rsidR="00425217" w:rsidRPr="006C29B9">
              <w:rPr>
                <w:rFonts w:ascii="Century Gothic" w:hAnsi="Century Gothic"/>
                <w:b/>
                <w:sz w:val="18"/>
                <w:szCs w:val="18"/>
              </w:rPr>
              <w:t>100 99 35 38</w:t>
            </w:r>
          </w:p>
        </w:tc>
        <w:tc>
          <w:tcPr>
            <w:tcW w:w="937" w:type="dxa"/>
            <w:shd w:val="clear" w:color="auto" w:fill="000033"/>
            <w:vAlign w:val="center"/>
          </w:tcPr>
          <w:p w:rsidR="004D35D3" w:rsidRPr="006C29B9" w:rsidRDefault="004D35D3" w:rsidP="004D35D3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DARK</w:t>
            </w:r>
            <w:r w:rsidRPr="006C29B9">
              <w:rPr>
                <w:rFonts w:ascii="Century Gothic" w:hAnsi="Century Gothic"/>
                <w:b/>
                <w:sz w:val="18"/>
                <w:szCs w:val="18"/>
              </w:rPr>
              <w:br/>
              <w:t>BLUE</w:t>
            </w:r>
          </w:p>
        </w:tc>
        <w:tc>
          <w:tcPr>
            <w:tcW w:w="1853" w:type="dxa"/>
            <w:shd w:val="clear" w:color="auto" w:fill="000033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</w:t>
            </w:r>
            <w:r w:rsidR="000D5B69" w:rsidRPr="006C29B9">
              <w:rPr>
                <w:rFonts w:ascii="Century Gothic" w:hAnsi="Century Gothic"/>
                <w:b/>
                <w:sz w:val="18"/>
                <w:szCs w:val="18"/>
              </w:rPr>
              <w:t>000033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RGB: </w:t>
            </w:r>
            <w:r w:rsidR="000D5B69" w:rsidRPr="006C29B9">
              <w:rPr>
                <w:rFonts w:ascii="Century Gothic" w:hAnsi="Century Gothic"/>
                <w:b/>
                <w:sz w:val="18"/>
                <w:szCs w:val="18"/>
              </w:rPr>
              <w:t>0 0 51</w:t>
            </w:r>
          </w:p>
          <w:p w:rsidR="004D35D3" w:rsidRPr="006C29B9" w:rsidRDefault="004D35D3" w:rsidP="000D5B6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CMYK: </w:t>
            </w:r>
            <w:r w:rsidR="000D5B69" w:rsidRPr="006C29B9">
              <w:rPr>
                <w:rFonts w:ascii="Century Gothic" w:hAnsi="Century Gothic"/>
                <w:b/>
                <w:sz w:val="18"/>
                <w:szCs w:val="18"/>
              </w:rPr>
              <w:t>94 88 43 65</w:t>
            </w:r>
          </w:p>
        </w:tc>
        <w:tc>
          <w:tcPr>
            <w:tcW w:w="1467" w:type="dxa"/>
            <w:shd w:val="clear" w:color="auto" w:fill="990000"/>
            <w:vAlign w:val="center"/>
          </w:tcPr>
          <w:p w:rsidR="004D35D3" w:rsidRPr="006C29B9" w:rsidRDefault="001725FF" w:rsidP="004D35D3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RED</w:t>
            </w:r>
          </w:p>
        </w:tc>
        <w:tc>
          <w:tcPr>
            <w:tcW w:w="2043" w:type="dxa"/>
            <w:shd w:val="clear" w:color="auto" w:fill="990000"/>
            <w:vAlign w:val="center"/>
          </w:tcPr>
          <w:p w:rsidR="004D35D3" w:rsidRPr="006C29B9" w:rsidRDefault="001725FF" w:rsidP="00E60C8C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Hex: </w:t>
            </w:r>
            <w:r w:rsidR="00B54D72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#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990000</w:t>
            </w: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br/>
              <w:t>RGB:</w:t>
            </w:r>
            <w:r w:rsidR="008A4843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153 0 0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br/>
            </w: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CMYK: 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24 100 100 25</w:t>
            </w:r>
          </w:p>
        </w:tc>
      </w:tr>
    </w:tbl>
    <w:p w:rsidR="008139B1" w:rsidRPr="006C29B9" w:rsidRDefault="008139B1" w:rsidP="00E904A5">
      <w:pPr>
        <w:rPr>
          <w:rFonts w:ascii="Century Gothic" w:hAnsi="Century Gothic"/>
          <w:b/>
          <w:sz w:val="26"/>
          <w:u w:val="single"/>
        </w:rPr>
      </w:pPr>
    </w:p>
    <w:p w:rsidR="001C1DEA" w:rsidRPr="006C29B9" w:rsidRDefault="001C1DEA" w:rsidP="00E904A5">
      <w:pPr>
        <w:rPr>
          <w:rFonts w:ascii="Century Gothic" w:hAnsi="Century Gothic"/>
          <w:b/>
          <w:sz w:val="26"/>
          <w:u w:val="single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7"/>
        <w:gridCol w:w="3935"/>
      </w:tblGrid>
      <w:tr w:rsidR="00C740A2" w:rsidRPr="006C29B9" w:rsidTr="006C29B9">
        <w:trPr>
          <w:trHeight w:val="162"/>
          <w:jc w:val="center"/>
        </w:trPr>
        <w:tc>
          <w:tcPr>
            <w:tcW w:w="2747" w:type="dxa"/>
            <w:vAlign w:val="center"/>
          </w:tcPr>
          <w:p w:rsidR="00C740A2" w:rsidRPr="006C29B9" w:rsidRDefault="006C29B9" w:rsidP="008952B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Color</w:t>
            </w:r>
          </w:p>
        </w:tc>
        <w:tc>
          <w:tcPr>
            <w:tcW w:w="3935" w:type="dxa"/>
            <w:vAlign w:val="center"/>
          </w:tcPr>
          <w:p w:rsidR="00C740A2" w:rsidRPr="006C29B9" w:rsidRDefault="00C740A2" w:rsidP="001D03D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Logo</w:t>
            </w:r>
          </w:p>
        </w:tc>
      </w:tr>
      <w:tr w:rsidR="00C740A2" w:rsidTr="006C29B9">
        <w:trPr>
          <w:trHeight w:val="1324"/>
          <w:jc w:val="center"/>
        </w:trPr>
        <w:tc>
          <w:tcPr>
            <w:tcW w:w="2747" w:type="dxa"/>
            <w:vAlign w:val="center"/>
          </w:tcPr>
          <w:p w:rsidR="00C740A2" w:rsidRPr="006C29B9" w:rsidRDefault="00C740A2" w:rsidP="00C20EFC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</w:t>
            </w:r>
          </w:p>
          <w:p w:rsidR="00C740A2" w:rsidRPr="006C29B9" w:rsidRDefault="00C740A2" w:rsidP="00F1215E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  <w:p w:rsidR="00C740A2" w:rsidRPr="006C29B9" w:rsidRDefault="00C740A2" w:rsidP="006119D7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3935" w:type="dxa"/>
            <w:vAlign w:val="center"/>
          </w:tcPr>
          <w:p w:rsidR="00C740A2" w:rsidRDefault="00C740A2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F8C13" wp14:editId="617D6CB9">
                  <wp:extent cx="1348436" cy="640080"/>
                  <wp:effectExtent l="0" t="0" r="4445" b="7620"/>
                  <wp:docPr id="7" name="Picture 7" descr="M:\Branding\Logo\Malka\Logo guideline\mcg_logo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cg_logo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436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6C29B9">
        <w:trPr>
          <w:trHeight w:val="1314"/>
          <w:jc w:val="center"/>
        </w:trPr>
        <w:tc>
          <w:tcPr>
            <w:tcW w:w="2747" w:type="dxa"/>
            <w:shd w:val="clear" w:color="auto" w:fill="D8D9DB"/>
            <w:vAlign w:val="center"/>
          </w:tcPr>
          <w:p w:rsidR="00C740A2" w:rsidRPr="006C29B9" w:rsidRDefault="00C740A2" w:rsidP="006473FC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WHITE</w:t>
            </w:r>
          </w:p>
          <w:p w:rsidR="00C740A2" w:rsidRPr="006C29B9" w:rsidRDefault="00C740A2" w:rsidP="00425217">
            <w:pPr>
              <w:rPr>
                <w:rFonts w:ascii="Century Gothic" w:hAnsi="Century Gothic"/>
                <w:b/>
                <w:color w:val="1E2047"/>
                <w:sz w:val="18"/>
                <w:szCs w:val="18"/>
                <w:u w:val="single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LIGHT GREY</w:t>
            </w:r>
          </w:p>
        </w:tc>
        <w:tc>
          <w:tcPr>
            <w:tcW w:w="3935" w:type="dxa"/>
            <w:shd w:val="clear" w:color="auto" w:fill="D8D9DB"/>
            <w:vAlign w:val="center"/>
          </w:tcPr>
          <w:p w:rsidR="00C740A2" w:rsidRDefault="00C740A2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93942" wp14:editId="01C6584C">
                  <wp:extent cx="1339901" cy="640080"/>
                  <wp:effectExtent l="0" t="0" r="0" b="7620"/>
                  <wp:docPr id="6" name="Picture 6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901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6C29B9">
        <w:trPr>
          <w:trHeight w:val="1314"/>
          <w:jc w:val="center"/>
        </w:trPr>
        <w:tc>
          <w:tcPr>
            <w:tcW w:w="2747" w:type="dxa"/>
            <w:shd w:val="clear" w:color="auto" w:fill="19194E"/>
            <w:vAlign w:val="center"/>
          </w:tcPr>
          <w:p w:rsidR="00C740A2" w:rsidRPr="006C29B9" w:rsidRDefault="00C740A2" w:rsidP="00854E29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Foreground: WHITE</w:t>
            </w:r>
          </w:p>
          <w:p w:rsidR="00C740A2" w:rsidRPr="006C29B9" w:rsidRDefault="00C740A2" w:rsidP="004E76C3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Background: LIGHT BLUE</w:t>
            </w:r>
          </w:p>
        </w:tc>
        <w:tc>
          <w:tcPr>
            <w:tcW w:w="3935" w:type="dxa"/>
            <w:shd w:val="clear" w:color="auto" w:fill="19194E"/>
            <w:vAlign w:val="center"/>
          </w:tcPr>
          <w:p w:rsidR="00C740A2" w:rsidRDefault="00C740A2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7CF0E8" wp14:editId="1F32CA14">
                  <wp:extent cx="1349825" cy="640080"/>
                  <wp:effectExtent l="0" t="0" r="3175" b="7620"/>
                  <wp:docPr id="8" name="Picture 8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825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6C29B9">
        <w:trPr>
          <w:trHeight w:val="1416"/>
          <w:jc w:val="center"/>
        </w:trPr>
        <w:tc>
          <w:tcPr>
            <w:tcW w:w="2747" w:type="dxa"/>
            <w:shd w:val="clear" w:color="auto" w:fill="000033"/>
            <w:vAlign w:val="center"/>
          </w:tcPr>
          <w:p w:rsidR="00C740A2" w:rsidRPr="006C29B9" w:rsidRDefault="00C740A2" w:rsidP="00854E2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WHITE</w:t>
            </w:r>
          </w:p>
          <w:p w:rsidR="00C740A2" w:rsidRPr="006C29B9" w:rsidRDefault="00C740A2" w:rsidP="006F4637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DARK BLUE</w:t>
            </w:r>
          </w:p>
        </w:tc>
        <w:tc>
          <w:tcPr>
            <w:tcW w:w="3935" w:type="dxa"/>
            <w:shd w:val="clear" w:color="auto" w:fill="000033"/>
            <w:vAlign w:val="center"/>
          </w:tcPr>
          <w:p w:rsidR="00C740A2" w:rsidRPr="006F4637" w:rsidRDefault="00C740A2" w:rsidP="008952B2">
            <w:pPr>
              <w:jc w:val="center"/>
              <w:rPr>
                <w:color w:val="000033"/>
              </w:rPr>
            </w:pPr>
            <w:r>
              <w:rPr>
                <w:noProof/>
              </w:rPr>
              <w:drawing>
                <wp:inline distT="0" distB="0" distL="0" distR="0" wp14:anchorId="48A78F55" wp14:editId="5F328106">
                  <wp:extent cx="1349825" cy="640080"/>
                  <wp:effectExtent l="0" t="0" r="3175" b="7620"/>
                  <wp:docPr id="9" name="Picture 9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825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22C0" w:rsidRDefault="006022C0">
      <w:pPr>
        <w:rPr>
          <w:vertAlign w:val="superscript"/>
        </w:rPr>
      </w:pPr>
    </w:p>
    <w:tbl>
      <w:tblPr>
        <w:tblStyle w:val="TableGrid"/>
        <w:tblpPr w:leftFromText="180" w:rightFromText="180" w:horzAnchor="margin" w:tblpXSpec="center" w:tblpY="482"/>
        <w:tblW w:w="8365" w:type="dxa"/>
        <w:tblLayout w:type="fixed"/>
        <w:tblLook w:val="04A0" w:firstRow="1" w:lastRow="0" w:firstColumn="1" w:lastColumn="0" w:noHBand="0" w:noVBand="1"/>
      </w:tblPr>
      <w:tblGrid>
        <w:gridCol w:w="3724"/>
        <w:gridCol w:w="4641"/>
      </w:tblGrid>
      <w:tr w:rsidR="006022C0" w:rsidRPr="007723F8" w:rsidTr="001C1DEA">
        <w:trPr>
          <w:trHeight w:val="183"/>
        </w:trPr>
        <w:tc>
          <w:tcPr>
            <w:tcW w:w="3724" w:type="dxa"/>
            <w:vAlign w:val="center"/>
          </w:tcPr>
          <w:p w:rsidR="006022C0" w:rsidRPr="006C29B9" w:rsidRDefault="006C29B9" w:rsidP="00C740A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Color</w:t>
            </w:r>
          </w:p>
        </w:tc>
        <w:tc>
          <w:tcPr>
            <w:tcW w:w="4641" w:type="dxa"/>
            <w:vAlign w:val="center"/>
          </w:tcPr>
          <w:p w:rsidR="006022C0" w:rsidRPr="006C29B9" w:rsidRDefault="006022C0" w:rsidP="006C29B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 xml:space="preserve">Logo with </w:t>
            </w:r>
            <w:r w:rsidR="00042C80" w:rsidRPr="006C29B9">
              <w:rPr>
                <w:rFonts w:ascii="Century Gothic" w:hAnsi="Century Gothic"/>
                <w:b/>
                <w:sz w:val="24"/>
                <w:szCs w:val="24"/>
              </w:rPr>
              <w:t xml:space="preserve">full </w:t>
            </w:r>
            <w:r w:rsidRPr="006C29B9">
              <w:rPr>
                <w:rFonts w:ascii="Century Gothic" w:hAnsi="Century Gothic"/>
                <w:b/>
                <w:sz w:val="24"/>
                <w:szCs w:val="24"/>
              </w:rPr>
              <w:t>text</w:t>
            </w:r>
          </w:p>
        </w:tc>
      </w:tr>
      <w:tr w:rsidR="006022C0" w:rsidTr="001C1DEA">
        <w:trPr>
          <w:trHeight w:val="1502"/>
        </w:trPr>
        <w:tc>
          <w:tcPr>
            <w:tcW w:w="3724" w:type="dxa"/>
            <w:vAlign w:val="center"/>
          </w:tcPr>
          <w:p w:rsidR="006022C0" w:rsidRPr="006C29B9" w:rsidRDefault="006022C0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</w:t>
            </w:r>
            <w:r w:rsidR="00ED4B5C"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, 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ORA</w:t>
            </w:r>
            <w:r w:rsidR="00643144">
              <w:rPr>
                <w:rFonts w:ascii="Century Gothic" w:hAnsi="Century Gothic"/>
                <w:b/>
                <w:sz w:val="18"/>
                <w:szCs w:val="18"/>
              </w:rPr>
              <w:t>N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GE</w:t>
            </w:r>
          </w:p>
          <w:p w:rsidR="006022C0" w:rsidRPr="006C29B9" w:rsidRDefault="006022C0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  <w:p w:rsidR="006022C0" w:rsidRPr="006C29B9" w:rsidRDefault="006022C0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4641" w:type="dxa"/>
            <w:vAlign w:val="center"/>
          </w:tcPr>
          <w:p w:rsidR="006022C0" w:rsidRDefault="00C740A2" w:rsidP="001C1DEA">
            <w:r>
              <w:rPr>
                <w:noProof/>
              </w:rPr>
              <w:drawing>
                <wp:inline distT="0" distB="0" distL="0" distR="0">
                  <wp:extent cx="1495425" cy="817245"/>
                  <wp:effectExtent l="0" t="0" r="9525" b="1905"/>
                  <wp:docPr id="13" name="Picture 13" descr="R:\Branding\Logo\Logo guideline\Logo - Malka Communications Group, In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:\Branding\Logo\Logo guideline\Logo - Malka Communications Group, In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465" cy="8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1C1DEA">
        <w:trPr>
          <w:trHeight w:val="1502"/>
        </w:trPr>
        <w:tc>
          <w:tcPr>
            <w:tcW w:w="3724" w:type="dxa"/>
            <w:vAlign w:val="center"/>
          </w:tcPr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Foreground: DARK BLUE, 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ORA</w:t>
            </w:r>
            <w:r w:rsidR="00643144">
              <w:rPr>
                <w:rFonts w:ascii="Century Gothic" w:hAnsi="Century Gothic"/>
                <w:b/>
                <w:sz w:val="18"/>
                <w:szCs w:val="18"/>
              </w:rPr>
              <w:t>N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GE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4641" w:type="dxa"/>
            <w:vAlign w:val="center"/>
          </w:tcPr>
          <w:p w:rsidR="00C740A2" w:rsidRDefault="00C740A2" w:rsidP="001C1DEA">
            <w:r>
              <w:rPr>
                <w:noProof/>
              </w:rPr>
              <w:drawing>
                <wp:inline distT="0" distB="0" distL="0" distR="0">
                  <wp:extent cx="1895475" cy="81788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alka VRI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37" cy="83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1C1DEA">
        <w:trPr>
          <w:trHeight w:val="1502"/>
        </w:trPr>
        <w:tc>
          <w:tcPr>
            <w:tcW w:w="3724" w:type="dxa"/>
            <w:vAlign w:val="center"/>
          </w:tcPr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BLUE, RED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</w:tc>
        <w:tc>
          <w:tcPr>
            <w:tcW w:w="4641" w:type="dxa"/>
            <w:vAlign w:val="center"/>
          </w:tcPr>
          <w:p w:rsidR="00C740A2" w:rsidRDefault="00C740A2" w:rsidP="001C1DEA">
            <w:r>
              <w:rPr>
                <w:noProof/>
              </w:rPr>
              <w:drawing>
                <wp:inline distT="0" distB="0" distL="0" distR="0">
                  <wp:extent cx="1590675" cy="857960"/>
                  <wp:effectExtent l="0" t="0" r="0" b="0"/>
                  <wp:docPr id="12" name="Picture 12" descr="R:\Branding\Logo\Logo guideline\Logo - Malka Communications Middle Ea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:\Branding\Logo\Logo guideline\Logo - Malka Communications Middle Ea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238" cy="86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1C1DEA">
        <w:trPr>
          <w:trHeight w:val="1502"/>
        </w:trPr>
        <w:tc>
          <w:tcPr>
            <w:tcW w:w="3724" w:type="dxa"/>
            <w:vAlign w:val="center"/>
          </w:tcPr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BLUE, RED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</w:tc>
        <w:tc>
          <w:tcPr>
            <w:tcW w:w="4641" w:type="dxa"/>
            <w:vAlign w:val="center"/>
          </w:tcPr>
          <w:p w:rsidR="00C740A2" w:rsidRDefault="00C740A2" w:rsidP="001C1DEA">
            <w:r>
              <w:rPr>
                <w:noProof/>
              </w:rPr>
              <w:drawing>
                <wp:inline distT="0" distB="0" distL="0" distR="0">
                  <wp:extent cx="1892382" cy="809625"/>
                  <wp:effectExtent l="0" t="0" r="0" b="0"/>
                  <wp:docPr id="11" name="Picture 11" descr="R:\Branding\Logo\Logo guideline\Malka VC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:\Branding\Logo\Logo guideline\Malka VC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600" cy="820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40A2" w:rsidRPr="006C29B9" w:rsidRDefault="009F3BD5">
      <w:pPr>
        <w:rPr>
          <w:rFonts w:ascii="Century Gothic" w:hAnsi="Century Gothic"/>
          <w:vertAlign w:val="superscript"/>
        </w:rPr>
      </w:pPr>
      <w:r w:rsidRPr="006C29B9">
        <w:rPr>
          <w:rFonts w:ascii="Century Gothic" w:hAnsi="Century Gothic"/>
          <w:vertAlign w:val="superscript"/>
        </w:rPr>
        <w:br/>
      </w:r>
    </w:p>
    <w:p w:rsidR="00D25D2E" w:rsidRPr="006C29B9" w:rsidRDefault="007A0C2A">
      <w:pPr>
        <w:rPr>
          <w:rFonts w:ascii="Century Gothic" w:hAnsi="Century Gothic"/>
        </w:rPr>
      </w:pPr>
      <w:r w:rsidRPr="006C29B9">
        <w:rPr>
          <w:rFonts w:ascii="Century Gothic" w:hAnsi="Century Gothic"/>
          <w:vertAlign w:val="superscript"/>
        </w:rPr>
        <w:t>1</w:t>
      </w:r>
      <w:r w:rsidRPr="006C29B9">
        <w:rPr>
          <w:rFonts w:ascii="Century Gothic" w:hAnsi="Century Gothic"/>
        </w:rPr>
        <w:t xml:space="preserve"> use of darker shade of </w:t>
      </w:r>
      <w:r w:rsidR="00C626D1" w:rsidRPr="006C29B9">
        <w:rPr>
          <w:rFonts w:ascii="Century Gothic" w:hAnsi="Century Gothic"/>
        </w:rPr>
        <w:t xml:space="preserve">blue </w:t>
      </w:r>
      <w:r w:rsidR="006360EF" w:rsidRPr="006C29B9">
        <w:rPr>
          <w:rFonts w:ascii="Century Gothic" w:hAnsi="Century Gothic"/>
        </w:rPr>
        <w:t xml:space="preserve">or </w:t>
      </w:r>
      <w:r w:rsidR="00C626D1" w:rsidRPr="006C29B9">
        <w:rPr>
          <w:rFonts w:ascii="Century Gothic" w:hAnsi="Century Gothic"/>
        </w:rPr>
        <w:t xml:space="preserve">orange </w:t>
      </w:r>
      <w:r w:rsidRPr="006C29B9">
        <w:rPr>
          <w:rFonts w:ascii="Century Gothic" w:hAnsi="Century Gothic"/>
        </w:rPr>
        <w:t xml:space="preserve">is permitted if </w:t>
      </w:r>
      <w:r w:rsidR="006360EF" w:rsidRPr="006C29B9">
        <w:rPr>
          <w:rFonts w:ascii="Century Gothic" w:hAnsi="Century Gothic"/>
        </w:rPr>
        <w:t xml:space="preserve">it </w:t>
      </w:r>
      <w:r w:rsidR="00731E9A" w:rsidRPr="006C29B9">
        <w:rPr>
          <w:rFonts w:ascii="Century Gothic" w:hAnsi="Century Gothic"/>
        </w:rPr>
        <w:t xml:space="preserve">looks </w:t>
      </w:r>
      <w:r w:rsidRPr="006C29B9">
        <w:rPr>
          <w:rFonts w:ascii="Century Gothic" w:hAnsi="Century Gothic"/>
        </w:rPr>
        <w:t xml:space="preserve">better. Please email to </w:t>
      </w:r>
      <w:r w:rsidR="00C626D1" w:rsidRPr="006C29B9">
        <w:rPr>
          <w:rFonts w:ascii="Century Gothic" w:hAnsi="Century Gothic"/>
        </w:rPr>
        <w:t>Nataly@malkacomm.com</w:t>
      </w:r>
      <w:r w:rsidR="00731E9A" w:rsidRPr="006C29B9">
        <w:rPr>
          <w:rFonts w:ascii="Century Gothic" w:hAnsi="Century Gothic"/>
        </w:rPr>
        <w:t xml:space="preserve"> wi</w:t>
      </w:r>
      <w:r w:rsidRPr="006C29B9">
        <w:rPr>
          <w:rFonts w:ascii="Century Gothic" w:hAnsi="Century Gothic"/>
        </w:rPr>
        <w:t xml:space="preserve">th the colour code for possible </w:t>
      </w:r>
      <w:r w:rsidR="00731E9A" w:rsidRPr="006C29B9">
        <w:rPr>
          <w:rFonts w:ascii="Century Gothic" w:hAnsi="Century Gothic"/>
        </w:rPr>
        <w:t xml:space="preserve">update to </w:t>
      </w:r>
      <w:r w:rsidR="00643144">
        <w:rPr>
          <w:rFonts w:ascii="Century Gothic" w:hAnsi="Century Gothic"/>
        </w:rPr>
        <w:t>standard.</w:t>
      </w:r>
      <w:bookmarkStart w:id="0" w:name="_GoBack"/>
      <w:bookmarkEnd w:id="0"/>
    </w:p>
    <w:sectPr w:rsidR="00D25D2E" w:rsidRPr="006C29B9" w:rsidSect="00042C8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EC8" w:rsidRDefault="00F70EC8" w:rsidP="007A0C2A">
      <w:pPr>
        <w:spacing w:after="0" w:line="240" w:lineRule="auto"/>
      </w:pPr>
      <w:r>
        <w:separator/>
      </w:r>
    </w:p>
  </w:endnote>
  <w:endnote w:type="continuationSeparator" w:id="0">
    <w:p w:rsidR="00F70EC8" w:rsidRDefault="00F70EC8" w:rsidP="007A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5FF" w:rsidRPr="00042C80" w:rsidRDefault="004A5D2A" w:rsidP="00042C80">
    <w:pPr>
      <w:pStyle w:val="Footer"/>
      <w:jc w:val="center"/>
    </w:pPr>
    <w:r w:rsidRPr="00042C8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BE58E" wp14:editId="23F242C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14623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042C80">
      <w:rPr>
        <w:rFonts w:asciiTheme="majorHAnsi" w:eastAsiaTheme="majorEastAsia" w:hAnsiTheme="majorHAnsi" w:cstheme="majorBidi"/>
        <w:sz w:val="20"/>
        <w:szCs w:val="20"/>
      </w:rPr>
      <w:t xml:space="preserve"> </w:t>
    </w:r>
    <w:r w:rsidRPr="00042C80">
      <w:rPr>
        <w:rFonts w:eastAsiaTheme="minorEastAsia"/>
        <w:sz w:val="20"/>
        <w:szCs w:val="20"/>
      </w:rPr>
      <w:fldChar w:fldCharType="begin"/>
    </w:r>
    <w:r w:rsidRPr="00042C80">
      <w:rPr>
        <w:sz w:val="20"/>
        <w:szCs w:val="20"/>
      </w:rPr>
      <w:instrText xml:space="preserve"> PAGE    \* MERGEFORMAT </w:instrText>
    </w:r>
    <w:r w:rsidRPr="00042C80">
      <w:rPr>
        <w:rFonts w:eastAsiaTheme="minorEastAsia"/>
        <w:sz w:val="20"/>
        <w:szCs w:val="20"/>
      </w:rPr>
      <w:fldChar w:fldCharType="separate"/>
    </w:r>
    <w:r w:rsidR="00643144" w:rsidRPr="00643144">
      <w:rPr>
        <w:rFonts w:asciiTheme="majorHAnsi" w:eastAsiaTheme="majorEastAsia" w:hAnsiTheme="majorHAnsi" w:cstheme="majorBidi"/>
        <w:noProof/>
        <w:sz w:val="20"/>
        <w:szCs w:val="20"/>
      </w:rPr>
      <w:t>2</w:t>
    </w:r>
    <w:r w:rsidRPr="00042C80">
      <w:rPr>
        <w:rFonts w:asciiTheme="majorHAnsi" w:eastAsiaTheme="majorEastAsia" w:hAnsiTheme="majorHAnsi" w:cstheme="majorBid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EC8" w:rsidRDefault="00F70EC8" w:rsidP="007A0C2A">
      <w:pPr>
        <w:spacing w:after="0" w:line="240" w:lineRule="auto"/>
      </w:pPr>
      <w:r>
        <w:separator/>
      </w:r>
    </w:p>
  </w:footnote>
  <w:footnote w:type="continuationSeparator" w:id="0">
    <w:p w:rsidR="00F70EC8" w:rsidRDefault="00F70EC8" w:rsidP="007A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3E6F" w:rsidRPr="006C29B9" w:rsidRDefault="0024477F">
    <w:pPr>
      <w:pStyle w:val="Header"/>
      <w:rPr>
        <w:rFonts w:ascii="Century Gothic" w:hAnsi="Century Gothic"/>
        <w:b/>
        <w:sz w:val="24"/>
        <w:szCs w:val="24"/>
      </w:rPr>
    </w:pPr>
    <w:r w:rsidRPr="006C29B9">
      <w:rPr>
        <w:rFonts w:ascii="Century Gothic" w:hAnsi="Century Gothic"/>
        <w:b/>
        <w:sz w:val="24"/>
        <w:szCs w:val="24"/>
      </w:rPr>
      <w:t>Rev. 2016.04</w:t>
    </w:r>
    <w:r w:rsidR="00575257" w:rsidRPr="006C29B9">
      <w:rPr>
        <w:rFonts w:ascii="Century Gothic" w:hAnsi="Century Gothic"/>
        <w:b/>
        <w:sz w:val="24"/>
        <w:szCs w:val="24"/>
      </w:rPr>
      <w:t>.11</w:t>
    </w:r>
    <w:r w:rsidR="00F93E6F" w:rsidRPr="006C29B9">
      <w:rPr>
        <w:rFonts w:ascii="Century Gothic" w:hAnsi="Century Gothic"/>
        <w:b/>
        <w:sz w:val="24"/>
        <w:szCs w:val="24"/>
      </w:rP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D2E"/>
    <w:rsid w:val="00026ED8"/>
    <w:rsid w:val="00042C80"/>
    <w:rsid w:val="00052F58"/>
    <w:rsid w:val="000D5B69"/>
    <w:rsid w:val="00101EBF"/>
    <w:rsid w:val="001725FF"/>
    <w:rsid w:val="00182A6D"/>
    <w:rsid w:val="001A5AB5"/>
    <w:rsid w:val="001C1DEA"/>
    <w:rsid w:val="001D03D2"/>
    <w:rsid w:val="001E1EC3"/>
    <w:rsid w:val="00215A65"/>
    <w:rsid w:val="00231F03"/>
    <w:rsid w:val="002400F0"/>
    <w:rsid w:val="0024477F"/>
    <w:rsid w:val="00254003"/>
    <w:rsid w:val="0027208E"/>
    <w:rsid w:val="0028543D"/>
    <w:rsid w:val="002A379D"/>
    <w:rsid w:val="002A6FE3"/>
    <w:rsid w:val="00336D96"/>
    <w:rsid w:val="00425217"/>
    <w:rsid w:val="004351B9"/>
    <w:rsid w:val="004A5D2A"/>
    <w:rsid w:val="004D3015"/>
    <w:rsid w:val="004D35D3"/>
    <w:rsid w:val="004E76C3"/>
    <w:rsid w:val="00557C56"/>
    <w:rsid w:val="00575257"/>
    <w:rsid w:val="00580DAB"/>
    <w:rsid w:val="005860A7"/>
    <w:rsid w:val="00597AC2"/>
    <w:rsid w:val="005F0B37"/>
    <w:rsid w:val="006022C0"/>
    <w:rsid w:val="006119D7"/>
    <w:rsid w:val="006248DD"/>
    <w:rsid w:val="00634FFA"/>
    <w:rsid w:val="006360EF"/>
    <w:rsid w:val="00643144"/>
    <w:rsid w:val="006473FC"/>
    <w:rsid w:val="00670A63"/>
    <w:rsid w:val="006A32B8"/>
    <w:rsid w:val="006B21D5"/>
    <w:rsid w:val="006C29B9"/>
    <w:rsid w:val="006C7DEC"/>
    <w:rsid w:val="006D3FFB"/>
    <w:rsid w:val="006F4637"/>
    <w:rsid w:val="006F5035"/>
    <w:rsid w:val="00701E98"/>
    <w:rsid w:val="00731E9A"/>
    <w:rsid w:val="007723F8"/>
    <w:rsid w:val="007758BD"/>
    <w:rsid w:val="007A0C2A"/>
    <w:rsid w:val="007B58FD"/>
    <w:rsid w:val="008139B1"/>
    <w:rsid w:val="00815DD1"/>
    <w:rsid w:val="008455DD"/>
    <w:rsid w:val="00854E29"/>
    <w:rsid w:val="00874888"/>
    <w:rsid w:val="00885632"/>
    <w:rsid w:val="008952B2"/>
    <w:rsid w:val="008A4843"/>
    <w:rsid w:val="008F0157"/>
    <w:rsid w:val="0099352D"/>
    <w:rsid w:val="009A7062"/>
    <w:rsid w:val="009D436C"/>
    <w:rsid w:val="009F3BD5"/>
    <w:rsid w:val="00A55511"/>
    <w:rsid w:val="00A81BAD"/>
    <w:rsid w:val="00A81BFD"/>
    <w:rsid w:val="00B54D72"/>
    <w:rsid w:val="00B82C6D"/>
    <w:rsid w:val="00BB133C"/>
    <w:rsid w:val="00C15F91"/>
    <w:rsid w:val="00C20EFC"/>
    <w:rsid w:val="00C626D1"/>
    <w:rsid w:val="00C657C4"/>
    <w:rsid w:val="00C740A2"/>
    <w:rsid w:val="00C96B96"/>
    <w:rsid w:val="00CB5CE9"/>
    <w:rsid w:val="00CC0B7C"/>
    <w:rsid w:val="00CF7F27"/>
    <w:rsid w:val="00D255A2"/>
    <w:rsid w:val="00D25D2E"/>
    <w:rsid w:val="00D31113"/>
    <w:rsid w:val="00D50179"/>
    <w:rsid w:val="00DC292A"/>
    <w:rsid w:val="00E00E74"/>
    <w:rsid w:val="00E3039C"/>
    <w:rsid w:val="00E54B4D"/>
    <w:rsid w:val="00E60C8C"/>
    <w:rsid w:val="00E82452"/>
    <w:rsid w:val="00E83A71"/>
    <w:rsid w:val="00E904A5"/>
    <w:rsid w:val="00E94011"/>
    <w:rsid w:val="00E95C8B"/>
    <w:rsid w:val="00E96CEA"/>
    <w:rsid w:val="00EB1C61"/>
    <w:rsid w:val="00ED4B5C"/>
    <w:rsid w:val="00EF23A9"/>
    <w:rsid w:val="00EF3629"/>
    <w:rsid w:val="00F1215E"/>
    <w:rsid w:val="00F70EC8"/>
    <w:rsid w:val="00F90D2A"/>
    <w:rsid w:val="00F9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6F6AF127-AD7B-4A8D-911A-B9D8F429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C2A"/>
  </w:style>
  <w:style w:type="paragraph" w:styleId="Footer">
    <w:name w:val="footer"/>
    <w:basedOn w:val="Normal"/>
    <w:link w:val="Foot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C2A"/>
  </w:style>
  <w:style w:type="character" w:styleId="Hyperlink">
    <w:name w:val="Hyperlink"/>
    <w:basedOn w:val="DefaultParagraphFont"/>
    <w:uiPriority w:val="99"/>
    <w:unhideWhenUsed/>
    <w:rsid w:val="00EB1C61"/>
    <w:rPr>
      <w:color w:val="0563C1" w:themeColor="hyperlink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F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F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C6B90-7BA3-47AE-9F93-E105679EE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Currie</dc:creator>
  <cp:keywords/>
  <dc:description/>
  <cp:lastModifiedBy>Devin</cp:lastModifiedBy>
  <cp:revision>3</cp:revision>
  <cp:lastPrinted>2016-01-07T06:46:00Z</cp:lastPrinted>
  <dcterms:created xsi:type="dcterms:W3CDTF">2016-04-12T06:08:00Z</dcterms:created>
  <dcterms:modified xsi:type="dcterms:W3CDTF">2016-04-12T06:15:00Z</dcterms:modified>
</cp:coreProperties>
</file>